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569F" w:rsidRPr="0049255E" w:rsidRDefault="00EC3E54">
      <w:pPr>
        <w:pStyle w:val="Geenafstand"/>
      </w:pPr>
      <w:r w:rsidRPr="0049255E">
        <w:rPr>
          <w:noProof/>
        </w:rPr>
        <mc:AlternateContent>
          <mc:Choice Requires="wpg">
            <w:drawing>
              <wp:anchor distT="0" distB="0" distL="114300" distR="114300" simplePos="0" relativeHeight="251658752" behindDoc="1" locked="0" layoutInCell="1" allowOverlap="1">
                <wp:simplePos x="0" y="0"/>
                <wp:positionH relativeFrom="page">
                  <wp:posOffset>306070</wp:posOffset>
                </wp:positionH>
                <wp:positionV relativeFrom="page">
                  <wp:posOffset>283845</wp:posOffset>
                </wp:positionV>
                <wp:extent cx="2480945" cy="10118725"/>
                <wp:effectExtent l="635" t="0" r="4445" b="8255"/>
                <wp:wrapNone/>
                <wp:docPr id="6" name="Groe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0945" cy="10118725"/>
                          <a:chOff x="0" y="0"/>
                          <a:chExt cx="21945" cy="91257"/>
                        </a:xfrm>
                      </wpg:grpSpPr>
                      <wps:wsp>
                        <wps:cNvPr id="7" name="Rechthoek 3"/>
                        <wps:cNvSpPr>
                          <a:spLocks noChangeArrowheads="1"/>
                        </wps:cNvSpPr>
                        <wps:spPr bwMode="auto">
                          <a:xfrm>
                            <a:off x="0" y="0"/>
                            <a:ext cx="1945" cy="91257"/>
                          </a:xfrm>
                          <a:prstGeom prst="rect">
                            <a:avLst/>
                          </a:prstGeom>
                          <a:solidFill>
                            <a:srgbClr val="44546A"/>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8" name="Vijfhoek 4"/>
                        <wps:cNvSpPr>
                          <a:spLocks noChangeArrowheads="1"/>
                        </wps:cNvSpPr>
                        <wps:spPr bwMode="auto">
                          <a:xfrm>
                            <a:off x="0" y="14668"/>
                            <a:ext cx="21945" cy="5521"/>
                          </a:xfrm>
                          <a:prstGeom prst="homePlate">
                            <a:avLst>
                              <a:gd name="adj" fmla="val 49998"/>
                            </a:avLst>
                          </a:prstGeom>
                          <a:solidFill>
                            <a:srgbClr val="4472C4"/>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704869" w:rsidRPr="00BF569F" w:rsidRDefault="00704869">
                              <w:pPr>
                                <w:pStyle w:val="Geenafstand"/>
                                <w:jc w:val="right"/>
                                <w:rPr>
                                  <w:color w:val="FFFFFF"/>
                                  <w:sz w:val="28"/>
                                  <w:szCs w:val="28"/>
                                </w:rPr>
                              </w:pPr>
                              <w:r w:rsidRPr="00BF569F">
                                <w:rPr>
                                  <w:color w:val="FFFFFF"/>
                                  <w:sz w:val="28"/>
                                  <w:szCs w:val="28"/>
                                </w:rPr>
                                <w:t>2017</w:t>
                              </w:r>
                            </w:p>
                          </w:txbxContent>
                        </wps:txbx>
                        <wps:bodyPr rot="0" vert="horz" wrap="square" lIns="91440" tIns="0" rIns="182880" bIns="0" anchor="ctr" anchorCtr="0" upright="1">
                          <a:noAutofit/>
                        </wps:bodyPr>
                      </wps:wsp>
                      <wpg:grpSp>
                        <wpg:cNvPr id="9" name="Groep 5"/>
                        <wpg:cNvGrpSpPr>
                          <a:grpSpLocks/>
                        </wpg:cNvGrpSpPr>
                        <wpg:grpSpPr bwMode="auto">
                          <a:xfrm>
                            <a:off x="762" y="42100"/>
                            <a:ext cx="20574" cy="49103"/>
                            <a:chOff x="806" y="42118"/>
                            <a:chExt cx="13062" cy="31210"/>
                          </a:xfrm>
                        </wpg:grpSpPr>
                        <wpg:grpSp>
                          <wpg:cNvPr id="10" name="Groep 6"/>
                          <wpg:cNvGrpSpPr>
                            <a:grpSpLocks noChangeAspect="1"/>
                          </wpg:cNvGrpSpPr>
                          <wpg:grpSpPr bwMode="auto">
                            <a:xfrm>
                              <a:off x="1410" y="42118"/>
                              <a:ext cx="10478" cy="31210"/>
                              <a:chOff x="1410" y="42118"/>
                              <a:chExt cx="10477" cy="31210"/>
                            </a:xfrm>
                          </wpg:grpSpPr>
                          <wps:wsp>
                            <wps:cNvPr id="11" name="Vrije vorm 20"/>
                            <wps:cNvSpPr>
                              <a:spLocks/>
                            </wps:cNvSpPr>
                            <wps:spPr bwMode="auto">
                              <a:xfrm>
                                <a:off x="3696" y="62168"/>
                                <a:ext cx="1937" cy="6985"/>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12" name="Vrije vorm 21"/>
                            <wps:cNvSpPr>
                              <a:spLocks/>
                            </wps:cNvSpPr>
                            <wps:spPr bwMode="auto">
                              <a:xfrm>
                                <a:off x="5728" y="69058"/>
                                <a:ext cx="1842" cy="4270"/>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13" name="Vrije vorm 22"/>
                            <wps:cNvSpPr>
                              <a:spLocks/>
                            </wps:cNvSpPr>
                            <wps:spPr bwMode="auto">
                              <a:xfrm>
                                <a:off x="1410" y="42118"/>
                                <a:ext cx="2223" cy="20193"/>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14" name="Vrije vorm 23"/>
                            <wps:cNvSpPr>
                              <a:spLocks/>
                            </wps:cNvSpPr>
                            <wps:spPr bwMode="auto">
                              <a:xfrm>
                                <a:off x="3410" y="48611"/>
                                <a:ext cx="715" cy="13557"/>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15" name="Vrije vorm 24"/>
                            <wps:cNvSpPr>
                              <a:spLocks/>
                            </wps:cNvSpPr>
                            <wps:spPr bwMode="auto">
                              <a:xfrm>
                                <a:off x="3633" y="62311"/>
                                <a:ext cx="2444" cy="9985"/>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16" name="Vrije vorm 25"/>
                            <wps:cNvSpPr>
                              <a:spLocks/>
                            </wps:cNvSpPr>
                            <wps:spPr bwMode="auto">
                              <a:xfrm>
                                <a:off x="6204" y="72233"/>
                                <a:ext cx="524" cy="1095"/>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17" name="Vrije vorm 26"/>
                            <wps:cNvSpPr>
                              <a:spLocks/>
                            </wps:cNvSpPr>
                            <wps:spPr bwMode="auto">
                              <a:xfrm>
                                <a:off x="3553" y="61533"/>
                                <a:ext cx="238" cy="1476"/>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18" name="Vrije vorm 27"/>
                            <wps:cNvSpPr>
                              <a:spLocks/>
                            </wps:cNvSpPr>
                            <wps:spPr bwMode="auto">
                              <a:xfrm>
                                <a:off x="5633" y="56897"/>
                                <a:ext cx="6255" cy="12161"/>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19" name="Vrije vorm 28"/>
                            <wps:cNvSpPr>
                              <a:spLocks/>
                            </wps:cNvSpPr>
                            <wps:spPr bwMode="auto">
                              <a:xfrm>
                                <a:off x="5633" y="69153"/>
                                <a:ext cx="571" cy="3080"/>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20" name="Vrije vorm 29"/>
                            <wps:cNvSpPr>
                              <a:spLocks/>
                            </wps:cNvSpPr>
                            <wps:spPr bwMode="auto">
                              <a:xfrm>
                                <a:off x="6077" y="72296"/>
                                <a:ext cx="493" cy="1032"/>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21" name="Vrije vorm 30"/>
                            <wps:cNvSpPr>
                              <a:spLocks/>
                            </wps:cNvSpPr>
                            <wps:spPr bwMode="auto">
                              <a:xfrm>
                                <a:off x="5633" y="68788"/>
                                <a:ext cx="111" cy="666"/>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22" name="Vrije vorm 31"/>
                            <wps:cNvSpPr>
                              <a:spLocks/>
                            </wps:cNvSpPr>
                            <wps:spPr bwMode="auto">
                              <a:xfrm>
                                <a:off x="5871" y="71455"/>
                                <a:ext cx="714" cy="1873"/>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g:grpSp>
                        <wpg:grpSp>
                          <wpg:cNvPr id="23" name="Groep 7"/>
                          <wpg:cNvGrpSpPr>
                            <a:grpSpLocks noChangeAspect="1"/>
                          </wpg:cNvGrpSpPr>
                          <wpg:grpSpPr bwMode="auto">
                            <a:xfrm>
                              <a:off x="806" y="48269"/>
                              <a:ext cx="13063" cy="25059"/>
                              <a:chOff x="806" y="46499"/>
                              <a:chExt cx="8747" cy="16779"/>
                            </a:xfrm>
                          </wpg:grpSpPr>
                          <wps:wsp>
                            <wps:cNvPr id="24" name="Vrije vorm 8"/>
                            <wps:cNvSpPr>
                              <a:spLocks/>
                            </wps:cNvSpPr>
                            <wps:spPr bwMode="auto">
                              <a:xfrm>
                                <a:off x="1187" y="51897"/>
                                <a:ext cx="1984" cy="7143"/>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s:wsp>
                            <wps:cNvPr id="25" name="Vrije vorm 9"/>
                            <wps:cNvSpPr>
                              <a:spLocks/>
                            </wps:cNvSpPr>
                            <wps:spPr bwMode="auto">
                              <a:xfrm>
                                <a:off x="3282" y="58913"/>
                                <a:ext cx="1874" cy="4366"/>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s:wsp>
                            <wps:cNvPr id="26" name="Vrije vorm 10"/>
                            <wps:cNvSpPr>
                              <a:spLocks/>
                            </wps:cNvSpPr>
                            <wps:spPr bwMode="auto">
                              <a:xfrm>
                                <a:off x="806" y="50103"/>
                                <a:ext cx="317" cy="1921"/>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s:wsp>
                            <wps:cNvPr id="27" name="Vrije vorm 12"/>
                            <wps:cNvSpPr>
                              <a:spLocks/>
                            </wps:cNvSpPr>
                            <wps:spPr bwMode="auto">
                              <a:xfrm>
                                <a:off x="1123" y="52024"/>
                                <a:ext cx="2509" cy="10207"/>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s:wsp>
                            <wps:cNvPr id="28" name="Vrije vorm 13"/>
                            <wps:cNvSpPr>
                              <a:spLocks/>
                            </wps:cNvSpPr>
                            <wps:spPr bwMode="auto">
                              <a:xfrm>
                                <a:off x="3759" y="62152"/>
                                <a:ext cx="524" cy="1127"/>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s:wsp>
                            <wps:cNvPr id="29" name="Vrije vorm 14"/>
                            <wps:cNvSpPr>
                              <a:spLocks/>
                            </wps:cNvSpPr>
                            <wps:spPr bwMode="auto">
                              <a:xfrm>
                                <a:off x="1060" y="51246"/>
                                <a:ext cx="238" cy="1508"/>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s:wsp>
                            <wps:cNvPr id="30" name="Vrije vorm 15"/>
                            <wps:cNvSpPr>
                              <a:spLocks/>
                            </wps:cNvSpPr>
                            <wps:spPr bwMode="auto">
                              <a:xfrm>
                                <a:off x="3171" y="46499"/>
                                <a:ext cx="6382" cy="12414"/>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s:wsp>
                            <wps:cNvPr id="31" name="Vrije vorm 16"/>
                            <wps:cNvSpPr>
                              <a:spLocks/>
                            </wps:cNvSpPr>
                            <wps:spPr bwMode="auto">
                              <a:xfrm>
                                <a:off x="3171" y="59040"/>
                                <a:ext cx="588" cy="3112"/>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s:wsp>
                            <wps:cNvPr id="32" name="Vrije vorm 17"/>
                            <wps:cNvSpPr>
                              <a:spLocks/>
                            </wps:cNvSpPr>
                            <wps:spPr bwMode="auto">
                              <a:xfrm>
                                <a:off x="3632" y="62231"/>
                                <a:ext cx="492" cy="1048"/>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s:wsp>
                            <wps:cNvPr id="33" name="Vrije vorm 18"/>
                            <wps:cNvSpPr>
                              <a:spLocks/>
                            </wps:cNvSpPr>
                            <wps:spPr bwMode="auto">
                              <a:xfrm>
                                <a:off x="3171" y="58644"/>
                                <a:ext cx="111" cy="682"/>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s:wsp>
                            <wps:cNvPr id="34" name="Vrije vorm 19"/>
                            <wps:cNvSpPr>
                              <a:spLocks/>
                            </wps:cNvSpPr>
                            <wps:spPr bwMode="auto">
                              <a:xfrm>
                                <a:off x="3409" y="61358"/>
                                <a:ext cx="731" cy="1921"/>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g:grpSp>
                      </wpg:grpSp>
                    </wpg:wgp>
                  </a:graphicData>
                </a:graphic>
                <wp14:sizeRelH relativeFrom="page">
                  <wp14:pctWidth>33000</wp14:pctWidth>
                </wp14:sizeRelH>
                <wp14:sizeRelV relativeFrom="page">
                  <wp14:pctHeight>0</wp14:pctHeight>
                </wp14:sizeRelV>
              </wp:anchor>
            </w:drawing>
          </mc:Choice>
          <mc:Fallback>
            <w:pict>
              <v:group id="Groep 2" o:spid="_x0000_s1026" style="position:absolute;margin-left:24.1pt;margin-top:22.35pt;width:195.35pt;height:796.75pt;z-index:-251657728;mso-width-percent:330;mso-position-horizontal-relative:page;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">
                <v:rect id="Rechthoe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" fillcolor="#44546a"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" adj="18883" fillcolor="#4472c4" stroked="f" strokeweight="1pt">
                  <v:textbox inset=",0,14.4pt,0">
                    <w:txbxContent>
                      <w:p w:rsidR="00704869" w:rsidRPr="00BF569F" w:rsidRDefault="00704869">
                        <w:pPr>
                          <w:pStyle w:val="Geenafstand"/>
                          <w:jc w:val="right"/>
                          <w:rPr>
                            <w:color w:val="FFFFFF"/>
                            <w:sz w:val="28"/>
                            <w:szCs w:val="28"/>
                          </w:rPr>
                        </w:pPr>
                        <w:r w:rsidRPr="00BF569F">
                          <w:rPr>
                            <w:color w:val="FFFFFF"/>
                            <w:sz w:val="28"/>
                            <w:szCs w:val="28"/>
                          </w:rPr>
                          <w:t>2017</w:t>
                        </w:r>
                      </w:p>
                    </w:txbxContent>
                  </v:textbox>
                </v:shape>
                <v:group id="Groe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e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" path="m,l39,152,84,304r38,113l122,440,76,306,39,180,6,53,,xe" fillcolor="#44546a" strokecolor="#44546a" strokeweight="0">
                      <v:path arrowok="t" o:connecttype="custom" o:connectlocs="0,0;982996,3830638;2117205,7661275;3074988,10509060;3074988,11088688;1915566,7711678;982996,4536281;151229,1335691;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" path="m,l8,19,37,93r30,74l116,269r-8,l60,169,30,98,1,25,,xe" fillcolor="#44546a" strokecolor="#44546a" strokeweight="0">
                      <v:path arrowok="t" o:connecttype="custom" o:connectlocs="0,0;201667,478796;932719,2343547;1688971,4208299;2924175,6778633;2722508,6778633;1512504,4258698;756252,2469536;25216,629992;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" path="m,l,,1,79r2,80l12,317,23,476,39,634,58,792,83,948r24,138l135,1223r5,49l138,1262,105,1106,77,949,53,792,35,634,20,476,9,317,2,159,,79,,xe" fillcolor="#44546a" strokecolor="#44546a" strokeweight="0">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" path="m45,r,l35,66r-9,67l14,267,6,401,3,534,6,669r8,134l18,854r,-3l9,814,8,803,1,669,,534,3,401,12,267,25,132,34,66,45,xe" fillcolor="#44546a" strokecolor="#44546a" strokeweight="0">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" path="m,l10,44r11,82l34,207r19,86l75,380r25,86l120,521r21,55l152,618r2,11l140,595,115,532,93,468,67,383,47,295,28,207,12,104,,xe" fillcolor="#44546a" strokecolor="#44546a" strokeweight="0">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" path="m,l33,69r-9,l12,35,,xe" fillcolor="#44546a" strokecolor="#44546a" strokeweight="0">
                      <v:path arrowok="t" o:connecttype="custom" o:connectlocs="0,0;831858,1738320;604982,1738320;302491,881761;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" path="m,l9,37r,3l15,93,5,49,,xe" fillcolor="#44546a" strokecolor="#44546a" strokeweight="0">
                      <v:path arrowok="t" o:connecttype="custom" o:connectlocs="0,0;226703,932229;226703,1007806;377833,2343158;125950,1234571;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" path="m394,r,l356,38,319,77r-35,40l249,160r-42,58l168,276r-37,63l98,402,69,467,45,535,26,604,14,673,7,746,6,766,,749r1,-5l7,673,21,603,40,533,65,466,94,400r33,-64l164,275r40,-60l248,158r34,-42l318,76,354,37,394,xe" fillcolor="#44546a" strokecolor="#44546a" strokeweight="0">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" path="m,l6,16r1,3l11,80r9,52l33,185r3,9l21,161,15,145,5,81,1,41,,xe" fillcolor="#44546a" strokecolor="#44546a" strokeweight="0">
                      <v:path arrowok="t" o:connecttype="custom" o:connectlocs="0,0;151077,403258;176265,478876;276983,2016289;503590,3326876;830932,4662675;906463,4889500;528778,4057789;377701,3654531;125906,2041500;25187,1033356;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" path="m,l31,65r-8,l,xe" fillcolor="#44546a" strokecolor="#44546a" strokeweight="0">
                      <v:path arrowok="t" o:connecttype="custom" o:connectlocs="0,0;782645,1638308;580674,163830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" path="m,l6,17,7,42,6,39,,23,,xe" fillcolor="#44546a" strokecolor="#44546a" strokeweight="0">
                      <v:path arrowok="t" o:connecttype="custom" o:connectlocs="0,0;151039,427953;176220,1057275;151039,981763;0,578992;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" path="m,l6,16,21,49,33,84r12,34l44,118,13,53,11,42,,xe" fillcolor="#44546a" strokecolor="#44546a" strokeweight="0">
                      <v:path arrowok="t" o:connecttype="custom" o:connectlocs="0,0;151130,403171;528963,1234720;831223,2116649;1133483,2973388;1108287,2973388;327456,1335512;277080,1058324;0,0" o:connectangles="0,0,0,0,0,0,0,0,0"/>
                    </v:shape>
                  </v:group>
                  <v:group id="Groe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" path="m,l41,155,86,309r39,116l125,450,79,311,41,183,7,54,,xe" fillcolor="#44546a" strokecolor="#44546a" strokeweight="0">
                      <v:fill opacity="13107f"/>
                      <v:stroke opacity="13107f"/>
                      <v:path arrowok="t" o:connecttype="custom" o:connectlocs="0,0;1033077,3905840;2166925,7786473;3149608,10709548;3149608,11339513;1990555,7836871;1033077,4611410;176386,1360742;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" path="m,l8,20,37,96r32,74l118,275r-9,l61,174,30,100,,26,,xe" fillcolor="#44546a" strokecolor="#44546a" strokeweight="0">
                      <v:fill opacity="13107f"/>
                      <v:stroke opacity="13107f"/>
                      <v:path arrowok="t" o:connecttype="custom" o:connectlocs="0,0;201693,504075;932839,2419558;1739612,4284634;2974975,6931033;2748078,6931033;1537919,4385449;756350,2520373;0,655297;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" path="m,l16,72r4,49l18,112,,31,,xe" fillcolor="#44546a" strokecolor="#44546a" strokeweight="0">
                      <v:fill opacity="13107f"/>
                      <v:stroke opacity="13107f"/>
                      <v:path arrowok="t" o:connecttype="custom" o:connectlocs="0,0;402590,1814631;503238,3049595;452914,2822759;0,781307;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" path="m,l11,46r11,83l36,211r19,90l76,389r27,87l123,533r21,55l155,632r3,11l142,608,118,544,95,478,69,391,47,302,29,212,13,107,,xe" fillcolor="#44546a" strokecolor="#44546a" strokeweight="0">
                      <v:fill opacity="13107f"/>
                      <v:stroke opacity="13107f"/>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" path="m,l33,71r-9,l11,36,,xe" fillcolor="#44546a" strokecolor="#44546a" strokeweight="0">
                      <v:fill opacity="13107f"/>
                      <v:stroke opacity="13107f"/>
                      <v:path arrowok="t" o:connecttype="custom" o:connectlocs="0,0;831858,1789120;604982,1789120;277291,907156;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" path="m,l8,37r,4l15,95,4,49,,xe" fillcolor="#44546a" strokecolor="#44546a" strokeweight="0">
                      <v:fill opacity="13107f"/>
                      <v:stroke opacity="13107f"/>
                      <v:path arrowok="t" o:connecttype="custom" o:connectlocs="0,0;201507,932388;201507,1033186;377833,2393958;100753,1234782;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" path="m,l6,15r1,3l12,80r9,54l33,188r4,8l22,162,15,146,5,81,1,40,,xe" fillcolor="#44546a" strokecolor="#44546a" strokeweight="0">
                      <v:fill opacity="13107f"/>
                      <v:stroke opacity="13107f"/>
                      <v:path arrowok="t" o:connecttype="custom" o:connectlocs="0,0;151370,378092;176607,453701;302741,2016449;529804,3377552;832544,4738655;933458,4940300;555024,4083309;378434,3680019;126150,2041663;25236,1008224;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" path="m,l31,66r-7,l,xe" fillcolor="#44546a" strokecolor="#44546a" strokeweight="0">
                      <v:fill opacity="13107f"/>
                      <v:stroke opacity="13107f"/>
                      <v:path arrowok="t" o:connecttype="custom" o:connectlocs="0,0;781058,1663700;604684,1663700;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" path="m,l7,17r,26l6,40,,25,,xe" fillcolor="#44546a" strokecolor="#44546a" strokeweight="0">
                      <v:fill opacity="13107f"/>
                      <v:stroke opacity="13107f"/>
                      <v:path arrowok="t" o:connecttype="custom" o:connectlocs="0,0;176220,428042;176220,1082683;151039,1007140;0,629470;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" path="m,l7,16,22,50,33,86r13,35l45,121,14,55,11,44,,xe" fillcolor="#44546a" strokecolor="#44546a" strokeweight="0">
                      <v:fill opacity="13107f"/>
                      <v:stroke opacity="13107f"/>
                      <v:path arrowok="t" o:connecttype="custom" o:connectlocs="0,0;176600,403251;555004,1260160;832514,2167475;1160463,3049595;1135243,3049595;353184,1386184;277510,1108941;0,0" o:connectangles="0,0,0,0,0,0,0,0,0"/>
                    </v:shape>
                  </v:group>
                </v:group>
                <w10:wrap anchorx="page" anchory="page"/>
              </v:group>
            </w:pict>
          </mc:Fallback>
        </mc:AlternateContent>
      </w:r>
      <w:r w:rsidRPr="0049255E">
        <w:rPr>
          <w:noProof/>
        </w:rPr>
        <mc:AlternateContent>
          <mc:Choice Requires="wps">
            <w:drawing>
              <wp:anchor distT="0" distB="0" distL="114300" distR="114300" simplePos="0" relativeHeight="251657728" behindDoc="0" locked="0" layoutInCell="1" allowOverlap="1">
                <wp:simplePos x="0" y="0"/>
                <wp:positionH relativeFrom="page">
                  <wp:posOffset>3179445</wp:posOffset>
                </wp:positionH>
                <wp:positionV relativeFrom="page">
                  <wp:posOffset>9409430</wp:posOffset>
                </wp:positionV>
                <wp:extent cx="3402330" cy="201295"/>
                <wp:effectExtent l="0" t="0" r="0" b="0"/>
                <wp:wrapNone/>
                <wp:docPr id="4" name="Tekstvak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330"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04869" w:rsidRPr="00BF569F" w:rsidRDefault="00704869">
                            <w:pPr>
                              <w:pStyle w:val="Geenafstand"/>
                              <w:rPr>
                                <w:color w:val="4472C4"/>
                                <w:sz w:val="26"/>
                                <w:szCs w:val="26"/>
                              </w:rPr>
                            </w:pPr>
                            <w:r>
                              <w:rPr>
                                <w:sz w:val="26"/>
                                <w:szCs w:val="26"/>
                              </w:rPr>
                              <w:t>Mazeyar Rezaei</w:t>
                            </w:r>
                          </w:p>
                        </w:txbxContent>
                      </wps:txbx>
                      <wps:bodyPr rot="0" vert="horz" wrap="square" lIns="0" tIns="0" rIns="0" bIns="0" anchor="b" anchorCtr="0" upright="1">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32" o:spid="_x0000_s1055" type="#_x0000_t202" style="position:absolute;margin-left:250.35pt;margin-top:740.9pt;width:267.9pt;height:15.85pt;z-index:25165772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" filled="f" stroked="f" strokeweight=".5pt">
                <v:textbox style="mso-fit-shape-to-text:t" inset="0,0,0,0">
                  <w:txbxContent>
                    <w:p w:rsidR="00704869" w:rsidRPr="00BF569F" w:rsidRDefault="00704869">
                      <w:pPr>
                        <w:pStyle w:val="Geenafstand"/>
                        <w:rPr>
                          <w:color w:val="4472C4"/>
                          <w:sz w:val="26"/>
                          <w:szCs w:val="26"/>
                        </w:rPr>
                      </w:pPr>
                      <w:r>
                        <w:rPr>
                          <w:sz w:val="26"/>
                          <w:szCs w:val="26"/>
                        </w:rPr>
                        <w:t>Mazeyar Rezaei</w:t>
                      </w:r>
                    </w:p>
                  </w:txbxContent>
                </v:textbox>
                <w10:wrap anchorx="page" anchory="page"/>
              </v:shape>
            </w:pict>
          </mc:Fallback>
        </mc:AlternateContent>
      </w:r>
    </w:p>
    <w:p w:rsidR="00BF569F" w:rsidRPr="0049255E" w:rsidRDefault="00EC3E54" w:rsidP="00BF569F">
      <w:pPr>
        <w:spacing w:after="280" w:afterAutospacing="1"/>
        <w:rPr>
          <w:rFonts w:ascii="Proxima Nova Rg" w:hAnsi="Proxima Nova Rg"/>
          <w:b/>
          <w:sz w:val="36"/>
        </w:rPr>
      </w:pPr>
      <w:r w:rsidRPr="0049255E">
        <w:rPr>
          <w:noProof/>
        </w:rPr>
        <mc:AlternateContent>
          <mc:Choice Requires="wps">
            <w:drawing>
              <wp:anchor distT="0" distB="0" distL="114300" distR="114300" simplePos="0" relativeHeight="251656704" behindDoc="0" locked="0" layoutInCell="1" allowOverlap="1">
                <wp:simplePos x="0" y="0"/>
                <wp:positionH relativeFrom="page">
                  <wp:posOffset>3179445</wp:posOffset>
                </wp:positionH>
                <wp:positionV relativeFrom="page">
                  <wp:posOffset>1875790</wp:posOffset>
                </wp:positionV>
                <wp:extent cx="4088130" cy="558165"/>
                <wp:effectExtent l="0" t="0" r="0" b="4445"/>
                <wp:wrapNone/>
                <wp:docPr id="3" name="Tekstvak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8130" cy="558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04869" w:rsidRPr="00BF569F" w:rsidRDefault="00704869" w:rsidP="00BF569F">
                            <w:pPr>
                              <w:pStyle w:val="Geenafstand"/>
                              <w:rPr>
                                <w:rFonts w:ascii="Calibri Light" w:hAnsi="Calibri Light"/>
                                <w:color w:val="262626"/>
                                <w:sz w:val="72"/>
                              </w:rPr>
                            </w:pPr>
                            <w:r>
                              <w:rPr>
                                <w:rFonts w:ascii="Calibri Light" w:hAnsi="Calibri Light"/>
                                <w:sz w:val="72"/>
                                <w:szCs w:val="72"/>
                              </w:rPr>
                              <w:t>Functioneel Ontwerp</w:t>
                            </w:r>
                          </w:p>
                        </w:txbxContent>
                      </wps:txbx>
                      <wps:bodyPr rot="0" vert="horz" wrap="square" lIns="0" tIns="0" rIns="0" bIns="0" anchor="t" anchorCtr="0" upright="1">
                        <a:spAutoFit/>
                      </wps:bodyPr>
                    </wps:wsp>
                  </a:graphicData>
                </a:graphic>
                <wp14:sizeRelH relativeFrom="page">
                  <wp14:pctWidth>0</wp14:pctWidth>
                </wp14:sizeRelH>
                <wp14:sizeRelV relativeFrom="margin">
                  <wp14:pctHeight>0</wp14:pctHeight>
                </wp14:sizeRelV>
              </wp:anchor>
            </w:drawing>
          </mc:Choice>
          <mc:Fallback>
            <w:pict>
              <v:shape id="Tekstvak 1" o:spid="_x0000_s1056" type="#_x0000_t202" style="position:absolute;margin-left:250.35pt;margin-top:147.7pt;width:321.9pt;height:43.9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" filled="f" stroked="f" strokeweight=".5pt">
                <v:textbox style="mso-fit-shape-to-text:t" inset="0,0,0,0">
                  <w:txbxContent>
                    <w:p w:rsidR="00704869" w:rsidRPr="00BF569F" w:rsidRDefault="00704869" w:rsidP="00BF569F">
                      <w:pPr>
                        <w:pStyle w:val="Geenafstand"/>
                        <w:rPr>
                          <w:rFonts w:ascii="Calibri Light" w:hAnsi="Calibri Light"/>
                          <w:color w:val="262626"/>
                          <w:sz w:val="72"/>
                        </w:rPr>
                      </w:pPr>
                      <w:r>
                        <w:rPr>
                          <w:rFonts w:ascii="Calibri Light" w:hAnsi="Calibri Light"/>
                          <w:sz w:val="72"/>
                          <w:szCs w:val="72"/>
                        </w:rPr>
                        <w:t>Functioneel Ontwerp</w:t>
                      </w:r>
                    </w:p>
                  </w:txbxContent>
                </v:textbox>
                <w10:wrap anchorx="page" anchory="page"/>
              </v:shape>
            </w:pict>
          </mc:Fallback>
        </mc:AlternateContent>
      </w:r>
      <w:r w:rsidR="00BF569F" w:rsidRPr="0049255E">
        <w:rPr>
          <w:rFonts w:ascii="Proxima Nova Rg" w:hAnsi="Proxima Nova Rg"/>
          <w:b/>
          <w:sz w:val="36"/>
        </w:rPr>
        <w:t xml:space="preserve"> </w:t>
      </w:r>
    </w:p>
    <w:p w:rsidR="00766E0F" w:rsidRPr="0049255E" w:rsidRDefault="00766E0F" w:rsidP="00766E0F">
      <w:pPr>
        <w:rPr>
          <w:rFonts w:ascii="Proxima Nova Rg" w:hAnsi="Proxima Nova Rg"/>
        </w:rPr>
      </w:pPr>
      <w:r w:rsidRPr="0049255E">
        <w:rPr>
          <w:rFonts w:ascii="Proxima Nova Rg" w:hAnsi="Proxima Nova Rg"/>
          <w:b/>
          <w:sz w:val="36"/>
        </w:rPr>
        <w:br w:type="page"/>
      </w:r>
      <w:r w:rsidRPr="0049255E">
        <w:rPr>
          <w:rFonts w:ascii="Proxima Nova Rg" w:hAnsi="Proxima Nova Rg"/>
          <w:b/>
          <w:sz w:val="36"/>
        </w:rPr>
        <w:lastRenderedPageBreak/>
        <w:t>Inhoud</w:t>
      </w:r>
      <w:r w:rsidRPr="0049255E">
        <w:rPr>
          <w:rFonts w:ascii="Proxima Nova Rg" w:hAnsi="Proxima Nova Rg"/>
        </w:rPr>
        <w:t xml:space="preserve"> </w:t>
      </w:r>
    </w:p>
    <w:p w:rsidR="00B82455" w:rsidRDefault="00766E0F">
      <w:pPr>
        <w:rPr>
          <w:noProof/>
        </w:rPr>
      </w:pPr>
      <w:r w:rsidRPr="0049255E">
        <w:rPr>
          <w:rFonts w:ascii="Proxima Nova Rg" w:hAnsi="Proxima Nova Rg"/>
        </w:rPr>
        <w:br/>
      </w:r>
      <w:r w:rsidR="004176F8">
        <w:rPr>
          <w:rFonts w:ascii="Proxima Nova Rg" w:hAnsi="Proxima Nova Rg"/>
        </w:rPr>
        <w:fldChar w:fldCharType="begin"/>
      </w:r>
      <w:r w:rsidR="004176F8">
        <w:rPr>
          <w:rFonts w:ascii="Proxima Nova Rg" w:hAnsi="Proxima Nova Rg"/>
        </w:rPr>
        <w:instrText xml:space="preserve"> TOC \o "1-3" \h \z \u </w:instrText>
      </w:r>
      <w:r w:rsidR="004176F8">
        <w:rPr>
          <w:rFonts w:ascii="Proxima Nova Rg" w:hAnsi="Proxima Nova Rg"/>
        </w:rPr>
        <w:fldChar w:fldCharType="separate"/>
      </w:r>
    </w:p>
    <w:p w:rsidR="00B82455" w:rsidRDefault="004A7DBC">
      <w:pPr>
        <w:pStyle w:val="Inhopg1"/>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51" w:history="1">
        <w:r w:rsidR="00B82455" w:rsidRPr="00F34B93">
          <w:rPr>
            <w:rStyle w:val="Hyperlink"/>
            <w:rFonts w:ascii="Proxima Nova Rg" w:hAnsi="Proxima Nova Rg"/>
            <w:noProof/>
          </w:rPr>
          <w:t>Inleiding</w:t>
        </w:r>
        <w:r w:rsidR="00B82455">
          <w:rPr>
            <w:noProof/>
            <w:webHidden/>
          </w:rPr>
          <w:tab/>
        </w:r>
        <w:r w:rsidR="00B82455">
          <w:rPr>
            <w:noProof/>
            <w:webHidden/>
          </w:rPr>
          <w:fldChar w:fldCharType="begin"/>
        </w:r>
        <w:r w:rsidR="00B82455">
          <w:rPr>
            <w:noProof/>
            <w:webHidden/>
          </w:rPr>
          <w:instrText xml:space="preserve"> PAGEREF _Toc484138451 \h </w:instrText>
        </w:r>
        <w:r w:rsidR="00B82455">
          <w:rPr>
            <w:noProof/>
            <w:webHidden/>
          </w:rPr>
        </w:r>
        <w:r w:rsidR="00B82455">
          <w:rPr>
            <w:noProof/>
            <w:webHidden/>
          </w:rPr>
          <w:fldChar w:fldCharType="separate"/>
        </w:r>
        <w:r w:rsidR="00D963BE">
          <w:rPr>
            <w:noProof/>
            <w:webHidden/>
          </w:rPr>
          <w:t>2</w:t>
        </w:r>
        <w:r w:rsidR="00B82455">
          <w:rPr>
            <w:noProof/>
            <w:webHidden/>
          </w:rPr>
          <w:fldChar w:fldCharType="end"/>
        </w:r>
      </w:hyperlink>
    </w:p>
    <w:p w:rsidR="00B82455" w:rsidRDefault="004A7DBC">
      <w:pPr>
        <w:pStyle w:val="Inhopg2"/>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52" w:history="1">
        <w:r w:rsidR="00B82455" w:rsidRPr="00F34B93">
          <w:rPr>
            <w:rStyle w:val="Hyperlink"/>
            <w:rFonts w:ascii="Proxima Nova Rg" w:hAnsi="Proxima Nova Rg"/>
            <w:noProof/>
          </w:rPr>
          <w:t>Samenvatting</w:t>
        </w:r>
        <w:r w:rsidR="00B82455">
          <w:rPr>
            <w:noProof/>
            <w:webHidden/>
          </w:rPr>
          <w:tab/>
        </w:r>
        <w:r w:rsidR="00B82455">
          <w:rPr>
            <w:noProof/>
            <w:webHidden/>
          </w:rPr>
          <w:fldChar w:fldCharType="begin"/>
        </w:r>
        <w:r w:rsidR="00B82455">
          <w:rPr>
            <w:noProof/>
            <w:webHidden/>
          </w:rPr>
          <w:instrText xml:space="preserve"> PAGEREF _Toc484138452 \h </w:instrText>
        </w:r>
        <w:r w:rsidR="00B82455">
          <w:rPr>
            <w:noProof/>
            <w:webHidden/>
          </w:rPr>
        </w:r>
        <w:r w:rsidR="00B82455">
          <w:rPr>
            <w:noProof/>
            <w:webHidden/>
          </w:rPr>
          <w:fldChar w:fldCharType="separate"/>
        </w:r>
        <w:r w:rsidR="00D963BE">
          <w:rPr>
            <w:noProof/>
            <w:webHidden/>
          </w:rPr>
          <w:t>2</w:t>
        </w:r>
        <w:r w:rsidR="00B82455">
          <w:rPr>
            <w:noProof/>
            <w:webHidden/>
          </w:rPr>
          <w:fldChar w:fldCharType="end"/>
        </w:r>
      </w:hyperlink>
    </w:p>
    <w:p w:rsidR="00B82455" w:rsidRDefault="004A7DBC">
      <w:pPr>
        <w:pStyle w:val="Inhopg2"/>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53" w:history="1">
        <w:r w:rsidR="00B82455" w:rsidRPr="00F34B93">
          <w:rPr>
            <w:rStyle w:val="Hyperlink"/>
            <w:rFonts w:ascii="Proxima Nova Rg" w:hAnsi="Proxima Nova Rg"/>
            <w:noProof/>
          </w:rPr>
          <w:t>Doelstellingen</w:t>
        </w:r>
        <w:r w:rsidR="00B82455">
          <w:rPr>
            <w:noProof/>
            <w:webHidden/>
          </w:rPr>
          <w:tab/>
        </w:r>
        <w:r w:rsidR="00B82455">
          <w:rPr>
            <w:noProof/>
            <w:webHidden/>
          </w:rPr>
          <w:fldChar w:fldCharType="begin"/>
        </w:r>
        <w:r w:rsidR="00B82455">
          <w:rPr>
            <w:noProof/>
            <w:webHidden/>
          </w:rPr>
          <w:instrText xml:space="preserve"> PAGEREF _Toc484138453 \h </w:instrText>
        </w:r>
        <w:r w:rsidR="00B82455">
          <w:rPr>
            <w:noProof/>
            <w:webHidden/>
          </w:rPr>
        </w:r>
        <w:r w:rsidR="00B82455">
          <w:rPr>
            <w:noProof/>
            <w:webHidden/>
          </w:rPr>
          <w:fldChar w:fldCharType="separate"/>
        </w:r>
        <w:r w:rsidR="00D963BE">
          <w:rPr>
            <w:noProof/>
            <w:webHidden/>
          </w:rPr>
          <w:t>2</w:t>
        </w:r>
        <w:r w:rsidR="00B82455">
          <w:rPr>
            <w:noProof/>
            <w:webHidden/>
          </w:rPr>
          <w:fldChar w:fldCharType="end"/>
        </w:r>
      </w:hyperlink>
    </w:p>
    <w:p w:rsidR="00B82455" w:rsidRDefault="004A7DBC">
      <w:pPr>
        <w:pStyle w:val="Inhopg2"/>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54" w:history="1">
        <w:r w:rsidR="00B82455" w:rsidRPr="00F34B93">
          <w:rPr>
            <w:rStyle w:val="Hyperlink"/>
            <w:rFonts w:ascii="Proxima Nova Rg" w:hAnsi="Proxima Nova Rg"/>
            <w:noProof/>
          </w:rPr>
          <w:t>Over dit document</w:t>
        </w:r>
        <w:r w:rsidR="00B82455">
          <w:rPr>
            <w:noProof/>
            <w:webHidden/>
          </w:rPr>
          <w:tab/>
        </w:r>
        <w:r w:rsidR="00B82455">
          <w:rPr>
            <w:noProof/>
            <w:webHidden/>
          </w:rPr>
          <w:fldChar w:fldCharType="begin"/>
        </w:r>
        <w:r w:rsidR="00B82455">
          <w:rPr>
            <w:noProof/>
            <w:webHidden/>
          </w:rPr>
          <w:instrText xml:space="preserve"> PAGEREF _Toc484138454 \h </w:instrText>
        </w:r>
        <w:r w:rsidR="00B82455">
          <w:rPr>
            <w:noProof/>
            <w:webHidden/>
          </w:rPr>
        </w:r>
        <w:r w:rsidR="00B82455">
          <w:rPr>
            <w:noProof/>
            <w:webHidden/>
          </w:rPr>
          <w:fldChar w:fldCharType="separate"/>
        </w:r>
        <w:r w:rsidR="00D963BE">
          <w:rPr>
            <w:noProof/>
            <w:webHidden/>
          </w:rPr>
          <w:t>2</w:t>
        </w:r>
        <w:r w:rsidR="00B82455">
          <w:rPr>
            <w:noProof/>
            <w:webHidden/>
          </w:rPr>
          <w:fldChar w:fldCharType="end"/>
        </w:r>
      </w:hyperlink>
    </w:p>
    <w:p w:rsidR="00B82455" w:rsidRDefault="004A7DBC">
      <w:pPr>
        <w:pStyle w:val="Inhopg1"/>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55" w:history="1">
        <w:r w:rsidR="00B82455" w:rsidRPr="00F34B93">
          <w:rPr>
            <w:rStyle w:val="Hyperlink"/>
            <w:noProof/>
          </w:rPr>
          <w:t>Risico’s en grenzen</w:t>
        </w:r>
        <w:r w:rsidR="00B82455">
          <w:rPr>
            <w:noProof/>
            <w:webHidden/>
          </w:rPr>
          <w:tab/>
        </w:r>
        <w:r w:rsidR="00B82455">
          <w:rPr>
            <w:noProof/>
            <w:webHidden/>
          </w:rPr>
          <w:fldChar w:fldCharType="begin"/>
        </w:r>
        <w:r w:rsidR="00B82455">
          <w:rPr>
            <w:noProof/>
            <w:webHidden/>
          </w:rPr>
          <w:instrText xml:space="preserve"> PAGEREF _Toc484138455 \h </w:instrText>
        </w:r>
        <w:r w:rsidR="00B82455">
          <w:rPr>
            <w:noProof/>
            <w:webHidden/>
          </w:rPr>
        </w:r>
        <w:r w:rsidR="00B82455">
          <w:rPr>
            <w:noProof/>
            <w:webHidden/>
          </w:rPr>
          <w:fldChar w:fldCharType="separate"/>
        </w:r>
        <w:r w:rsidR="00D963BE">
          <w:rPr>
            <w:noProof/>
            <w:webHidden/>
          </w:rPr>
          <w:t>3</w:t>
        </w:r>
        <w:r w:rsidR="00B82455">
          <w:rPr>
            <w:noProof/>
            <w:webHidden/>
          </w:rPr>
          <w:fldChar w:fldCharType="end"/>
        </w:r>
      </w:hyperlink>
    </w:p>
    <w:p w:rsidR="00B82455" w:rsidRDefault="004A7DBC">
      <w:pPr>
        <w:pStyle w:val="Inhopg2"/>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56" w:history="1">
        <w:r w:rsidR="00B82455" w:rsidRPr="00F34B93">
          <w:rPr>
            <w:rStyle w:val="Hyperlink"/>
            <w:rFonts w:ascii="Proxima Nova Rg" w:hAnsi="Proxima Nova Rg"/>
            <w:noProof/>
          </w:rPr>
          <w:t>Scenario's</w:t>
        </w:r>
        <w:r w:rsidR="00B82455">
          <w:rPr>
            <w:noProof/>
            <w:webHidden/>
          </w:rPr>
          <w:tab/>
        </w:r>
        <w:r w:rsidR="00B82455">
          <w:rPr>
            <w:noProof/>
            <w:webHidden/>
          </w:rPr>
          <w:fldChar w:fldCharType="begin"/>
        </w:r>
        <w:r w:rsidR="00B82455">
          <w:rPr>
            <w:noProof/>
            <w:webHidden/>
          </w:rPr>
          <w:instrText xml:space="preserve"> PAGEREF _Toc484138456 \h </w:instrText>
        </w:r>
        <w:r w:rsidR="00B82455">
          <w:rPr>
            <w:noProof/>
            <w:webHidden/>
          </w:rPr>
        </w:r>
        <w:r w:rsidR="00B82455">
          <w:rPr>
            <w:noProof/>
            <w:webHidden/>
          </w:rPr>
          <w:fldChar w:fldCharType="separate"/>
        </w:r>
        <w:r w:rsidR="00D963BE">
          <w:rPr>
            <w:noProof/>
            <w:webHidden/>
          </w:rPr>
          <w:t>3</w:t>
        </w:r>
        <w:r w:rsidR="00B82455">
          <w:rPr>
            <w:noProof/>
            <w:webHidden/>
          </w:rPr>
          <w:fldChar w:fldCharType="end"/>
        </w:r>
      </w:hyperlink>
    </w:p>
    <w:p w:rsidR="00B82455" w:rsidRDefault="004A7DBC">
      <w:pPr>
        <w:pStyle w:val="Inhopg2"/>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57" w:history="1">
        <w:r w:rsidR="00B82455" w:rsidRPr="00F34B93">
          <w:rPr>
            <w:rStyle w:val="Hyperlink"/>
            <w:rFonts w:ascii="Proxima Nova Rg" w:hAnsi="Proxima Nova Rg"/>
            <w:noProof/>
          </w:rPr>
          <w:t>Structuur / Sitemaps</w:t>
        </w:r>
        <w:r w:rsidR="00B82455">
          <w:rPr>
            <w:noProof/>
            <w:webHidden/>
          </w:rPr>
          <w:tab/>
        </w:r>
        <w:r w:rsidR="00B82455">
          <w:rPr>
            <w:noProof/>
            <w:webHidden/>
          </w:rPr>
          <w:fldChar w:fldCharType="begin"/>
        </w:r>
        <w:r w:rsidR="00B82455">
          <w:rPr>
            <w:noProof/>
            <w:webHidden/>
          </w:rPr>
          <w:instrText xml:space="preserve"> PAGEREF _Toc484138457 \h </w:instrText>
        </w:r>
        <w:r w:rsidR="00B82455">
          <w:rPr>
            <w:noProof/>
            <w:webHidden/>
          </w:rPr>
        </w:r>
        <w:r w:rsidR="00B82455">
          <w:rPr>
            <w:noProof/>
            <w:webHidden/>
          </w:rPr>
          <w:fldChar w:fldCharType="separate"/>
        </w:r>
        <w:r w:rsidR="00D963BE">
          <w:rPr>
            <w:noProof/>
            <w:webHidden/>
          </w:rPr>
          <w:t>3</w:t>
        </w:r>
        <w:r w:rsidR="00B82455">
          <w:rPr>
            <w:noProof/>
            <w:webHidden/>
          </w:rPr>
          <w:fldChar w:fldCharType="end"/>
        </w:r>
      </w:hyperlink>
    </w:p>
    <w:p w:rsidR="00B82455" w:rsidRDefault="004A7DBC">
      <w:pPr>
        <w:pStyle w:val="Inhopg3"/>
        <w:tabs>
          <w:tab w:val="left" w:pos="1000"/>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58" w:history="1">
        <w:r w:rsidR="00B82455" w:rsidRPr="00F34B93">
          <w:rPr>
            <w:rStyle w:val="Hyperlink"/>
            <w:noProof/>
          </w:rPr>
          <w:t>a)</w:t>
        </w:r>
        <w:r w:rsidR="00B82455">
          <w:rPr>
            <w:rFonts w:asciiTheme="minorHAnsi" w:eastAsiaTheme="minorEastAsia" w:hAnsiTheme="minorHAnsi" w:cstheme="minorBidi"/>
            <w:noProof/>
            <w:color w:val="auto"/>
            <w:sz w:val="22"/>
            <w:szCs w:val="22"/>
            <w:shd w:val="clear" w:color="auto" w:fill="auto"/>
            <w:lang w:eastAsia="nl-NL"/>
          </w:rPr>
          <w:tab/>
        </w:r>
        <w:r w:rsidR="00B82455" w:rsidRPr="00F34B93">
          <w:rPr>
            <w:rStyle w:val="Hyperlink"/>
            <w:noProof/>
          </w:rPr>
          <w:t>Database ontwerpen</w:t>
        </w:r>
        <w:r w:rsidR="00B82455">
          <w:rPr>
            <w:noProof/>
            <w:webHidden/>
          </w:rPr>
          <w:tab/>
        </w:r>
        <w:r w:rsidR="00B82455">
          <w:rPr>
            <w:noProof/>
            <w:webHidden/>
          </w:rPr>
          <w:fldChar w:fldCharType="begin"/>
        </w:r>
        <w:r w:rsidR="00B82455">
          <w:rPr>
            <w:noProof/>
            <w:webHidden/>
          </w:rPr>
          <w:instrText xml:space="preserve"> PAGEREF _Toc484138458 \h </w:instrText>
        </w:r>
        <w:r w:rsidR="00B82455">
          <w:rPr>
            <w:noProof/>
            <w:webHidden/>
          </w:rPr>
        </w:r>
        <w:r w:rsidR="00B82455">
          <w:rPr>
            <w:noProof/>
            <w:webHidden/>
          </w:rPr>
          <w:fldChar w:fldCharType="separate"/>
        </w:r>
        <w:r w:rsidR="00D963BE">
          <w:rPr>
            <w:noProof/>
            <w:webHidden/>
          </w:rPr>
          <w:t>3</w:t>
        </w:r>
        <w:r w:rsidR="00B82455">
          <w:rPr>
            <w:noProof/>
            <w:webHidden/>
          </w:rPr>
          <w:fldChar w:fldCharType="end"/>
        </w:r>
      </w:hyperlink>
    </w:p>
    <w:p w:rsidR="00B82455" w:rsidRDefault="004A7DBC">
      <w:pPr>
        <w:pStyle w:val="Inhopg3"/>
        <w:tabs>
          <w:tab w:val="left" w:pos="1000"/>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59" w:history="1">
        <w:r w:rsidR="00B82455" w:rsidRPr="00F34B93">
          <w:rPr>
            <w:rStyle w:val="Hyperlink"/>
            <w:noProof/>
          </w:rPr>
          <w:t>b)</w:t>
        </w:r>
        <w:r w:rsidR="00B82455">
          <w:rPr>
            <w:rFonts w:asciiTheme="minorHAnsi" w:eastAsiaTheme="minorEastAsia" w:hAnsiTheme="minorHAnsi" w:cstheme="minorBidi"/>
            <w:noProof/>
            <w:color w:val="auto"/>
            <w:sz w:val="22"/>
            <w:szCs w:val="22"/>
            <w:shd w:val="clear" w:color="auto" w:fill="auto"/>
            <w:lang w:eastAsia="nl-NL"/>
          </w:rPr>
          <w:tab/>
        </w:r>
        <w:r w:rsidR="00B82455" w:rsidRPr="00F34B93">
          <w:rPr>
            <w:rStyle w:val="Hyperlink"/>
            <w:noProof/>
          </w:rPr>
          <w:t>Database realiseren</w:t>
        </w:r>
        <w:r w:rsidR="00B82455">
          <w:rPr>
            <w:noProof/>
            <w:webHidden/>
          </w:rPr>
          <w:tab/>
        </w:r>
        <w:r w:rsidR="00B82455">
          <w:rPr>
            <w:noProof/>
            <w:webHidden/>
          </w:rPr>
          <w:fldChar w:fldCharType="begin"/>
        </w:r>
        <w:r w:rsidR="00B82455">
          <w:rPr>
            <w:noProof/>
            <w:webHidden/>
          </w:rPr>
          <w:instrText xml:space="preserve"> PAGEREF _Toc484138459 \h </w:instrText>
        </w:r>
        <w:r w:rsidR="00B82455">
          <w:rPr>
            <w:noProof/>
            <w:webHidden/>
          </w:rPr>
        </w:r>
        <w:r w:rsidR="00B82455">
          <w:rPr>
            <w:noProof/>
            <w:webHidden/>
          </w:rPr>
          <w:fldChar w:fldCharType="separate"/>
        </w:r>
        <w:r w:rsidR="00D963BE">
          <w:rPr>
            <w:noProof/>
            <w:webHidden/>
          </w:rPr>
          <w:t>4</w:t>
        </w:r>
        <w:r w:rsidR="00B82455">
          <w:rPr>
            <w:noProof/>
            <w:webHidden/>
          </w:rPr>
          <w:fldChar w:fldCharType="end"/>
        </w:r>
      </w:hyperlink>
    </w:p>
    <w:p w:rsidR="00B82455" w:rsidRDefault="004A7DBC">
      <w:pPr>
        <w:pStyle w:val="Inhopg1"/>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60" w:history="1">
        <w:r w:rsidR="00B82455" w:rsidRPr="00F34B93">
          <w:rPr>
            <w:rStyle w:val="Hyperlink"/>
            <w:rFonts w:ascii="Proxima Nova Rg" w:hAnsi="Proxima Nova Rg"/>
            <w:noProof/>
          </w:rPr>
          <w:t>Functionaliteit per Pagina</w:t>
        </w:r>
        <w:r w:rsidR="00B82455">
          <w:rPr>
            <w:noProof/>
            <w:webHidden/>
          </w:rPr>
          <w:tab/>
        </w:r>
        <w:r w:rsidR="00B82455">
          <w:rPr>
            <w:noProof/>
            <w:webHidden/>
          </w:rPr>
          <w:fldChar w:fldCharType="begin"/>
        </w:r>
        <w:r w:rsidR="00B82455">
          <w:rPr>
            <w:noProof/>
            <w:webHidden/>
          </w:rPr>
          <w:instrText xml:space="preserve"> PAGEREF _Toc484138460 \h </w:instrText>
        </w:r>
        <w:r w:rsidR="00B82455">
          <w:rPr>
            <w:noProof/>
            <w:webHidden/>
          </w:rPr>
        </w:r>
        <w:r w:rsidR="00B82455">
          <w:rPr>
            <w:noProof/>
            <w:webHidden/>
          </w:rPr>
          <w:fldChar w:fldCharType="separate"/>
        </w:r>
        <w:r w:rsidR="00D963BE">
          <w:rPr>
            <w:noProof/>
            <w:webHidden/>
          </w:rPr>
          <w:t>4</w:t>
        </w:r>
        <w:r w:rsidR="00B82455">
          <w:rPr>
            <w:noProof/>
            <w:webHidden/>
          </w:rPr>
          <w:fldChar w:fldCharType="end"/>
        </w:r>
      </w:hyperlink>
    </w:p>
    <w:p w:rsidR="00B82455" w:rsidRDefault="004A7DBC">
      <w:pPr>
        <w:pStyle w:val="Inhopg2"/>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61" w:history="1">
        <w:r w:rsidR="00B82455" w:rsidRPr="00F34B93">
          <w:rPr>
            <w:rStyle w:val="Hyperlink"/>
            <w:noProof/>
          </w:rPr>
          <w:t>Navigatie</w:t>
        </w:r>
        <w:r w:rsidR="00B82455">
          <w:rPr>
            <w:noProof/>
            <w:webHidden/>
          </w:rPr>
          <w:tab/>
        </w:r>
        <w:r w:rsidR="00B82455">
          <w:rPr>
            <w:noProof/>
            <w:webHidden/>
          </w:rPr>
          <w:fldChar w:fldCharType="begin"/>
        </w:r>
        <w:r w:rsidR="00B82455">
          <w:rPr>
            <w:noProof/>
            <w:webHidden/>
          </w:rPr>
          <w:instrText xml:space="preserve"> PAGEREF _Toc484138461 \h </w:instrText>
        </w:r>
        <w:r w:rsidR="00B82455">
          <w:rPr>
            <w:noProof/>
            <w:webHidden/>
          </w:rPr>
        </w:r>
        <w:r w:rsidR="00B82455">
          <w:rPr>
            <w:noProof/>
            <w:webHidden/>
          </w:rPr>
          <w:fldChar w:fldCharType="separate"/>
        </w:r>
        <w:r w:rsidR="00D963BE">
          <w:rPr>
            <w:noProof/>
            <w:webHidden/>
          </w:rPr>
          <w:t>5</w:t>
        </w:r>
        <w:r w:rsidR="00B82455">
          <w:rPr>
            <w:noProof/>
            <w:webHidden/>
          </w:rPr>
          <w:fldChar w:fldCharType="end"/>
        </w:r>
      </w:hyperlink>
    </w:p>
    <w:p w:rsidR="00B82455" w:rsidRDefault="004A7DBC">
      <w:pPr>
        <w:pStyle w:val="Inhopg2"/>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62" w:history="1">
        <w:r w:rsidR="00B82455" w:rsidRPr="00F34B93">
          <w:rPr>
            <w:rStyle w:val="Hyperlink"/>
            <w:rFonts w:ascii="Proxima Nova Rg" w:hAnsi="Proxima Nova Rg"/>
            <w:noProof/>
          </w:rPr>
          <w:t>Authenticatieproces</w:t>
        </w:r>
        <w:r w:rsidR="00B82455">
          <w:rPr>
            <w:noProof/>
            <w:webHidden/>
          </w:rPr>
          <w:tab/>
        </w:r>
        <w:r w:rsidR="00B82455">
          <w:rPr>
            <w:noProof/>
            <w:webHidden/>
          </w:rPr>
          <w:fldChar w:fldCharType="begin"/>
        </w:r>
        <w:r w:rsidR="00B82455">
          <w:rPr>
            <w:noProof/>
            <w:webHidden/>
          </w:rPr>
          <w:instrText xml:space="preserve"> PAGEREF _Toc484138462 \h </w:instrText>
        </w:r>
        <w:r w:rsidR="00B82455">
          <w:rPr>
            <w:noProof/>
            <w:webHidden/>
          </w:rPr>
        </w:r>
        <w:r w:rsidR="00B82455">
          <w:rPr>
            <w:noProof/>
            <w:webHidden/>
          </w:rPr>
          <w:fldChar w:fldCharType="separate"/>
        </w:r>
        <w:r w:rsidR="00D963BE">
          <w:rPr>
            <w:noProof/>
            <w:webHidden/>
          </w:rPr>
          <w:t>7</w:t>
        </w:r>
        <w:r w:rsidR="00B82455">
          <w:rPr>
            <w:noProof/>
            <w:webHidden/>
          </w:rPr>
          <w:fldChar w:fldCharType="end"/>
        </w:r>
      </w:hyperlink>
    </w:p>
    <w:p w:rsidR="00B82455" w:rsidRDefault="004A7DBC">
      <w:pPr>
        <w:pStyle w:val="Inhopg1"/>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63" w:history="1">
        <w:r w:rsidR="00B82455">
          <w:rPr>
            <w:noProof/>
            <w:webHidden/>
          </w:rPr>
          <w:tab/>
        </w:r>
        <w:r w:rsidR="00B82455">
          <w:rPr>
            <w:noProof/>
            <w:webHidden/>
          </w:rPr>
          <w:fldChar w:fldCharType="begin"/>
        </w:r>
        <w:r w:rsidR="00B82455">
          <w:rPr>
            <w:noProof/>
            <w:webHidden/>
          </w:rPr>
          <w:instrText xml:space="preserve"> PAGEREF _Toc484138463 \h </w:instrText>
        </w:r>
        <w:r w:rsidR="00B82455">
          <w:rPr>
            <w:noProof/>
            <w:webHidden/>
          </w:rPr>
        </w:r>
        <w:r w:rsidR="00B82455">
          <w:rPr>
            <w:noProof/>
            <w:webHidden/>
          </w:rPr>
          <w:fldChar w:fldCharType="separate"/>
        </w:r>
        <w:r w:rsidR="00D963BE">
          <w:rPr>
            <w:noProof/>
            <w:webHidden/>
          </w:rPr>
          <w:t>8</w:t>
        </w:r>
        <w:r w:rsidR="00B82455">
          <w:rPr>
            <w:noProof/>
            <w:webHidden/>
          </w:rPr>
          <w:fldChar w:fldCharType="end"/>
        </w:r>
      </w:hyperlink>
    </w:p>
    <w:p w:rsidR="00B82455" w:rsidRDefault="004A7DBC">
      <w:pPr>
        <w:pStyle w:val="Inhopg2"/>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64" w:history="1">
        <w:r w:rsidR="00B82455" w:rsidRPr="00F34B93">
          <w:rPr>
            <w:rStyle w:val="Hyperlink"/>
            <w:noProof/>
          </w:rPr>
          <w:t>Pagina realisatie structuur</w:t>
        </w:r>
        <w:r w:rsidR="00B82455">
          <w:rPr>
            <w:noProof/>
            <w:webHidden/>
          </w:rPr>
          <w:tab/>
        </w:r>
        <w:r w:rsidR="00B82455">
          <w:rPr>
            <w:noProof/>
            <w:webHidden/>
          </w:rPr>
          <w:fldChar w:fldCharType="begin"/>
        </w:r>
        <w:r w:rsidR="00B82455">
          <w:rPr>
            <w:noProof/>
            <w:webHidden/>
          </w:rPr>
          <w:instrText xml:space="preserve"> PAGEREF _Toc484138464 \h </w:instrText>
        </w:r>
        <w:r w:rsidR="00B82455">
          <w:rPr>
            <w:noProof/>
            <w:webHidden/>
          </w:rPr>
        </w:r>
        <w:r w:rsidR="00B82455">
          <w:rPr>
            <w:noProof/>
            <w:webHidden/>
          </w:rPr>
          <w:fldChar w:fldCharType="separate"/>
        </w:r>
        <w:r w:rsidR="00D963BE">
          <w:rPr>
            <w:noProof/>
            <w:webHidden/>
          </w:rPr>
          <w:t>9</w:t>
        </w:r>
        <w:r w:rsidR="00B82455">
          <w:rPr>
            <w:noProof/>
            <w:webHidden/>
          </w:rPr>
          <w:fldChar w:fldCharType="end"/>
        </w:r>
      </w:hyperlink>
    </w:p>
    <w:p w:rsidR="00B82455" w:rsidRDefault="004A7DBC">
      <w:pPr>
        <w:pStyle w:val="Inhopg3"/>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65" w:history="1">
        <w:r w:rsidR="00B82455" w:rsidRPr="00F34B93">
          <w:rPr>
            <w:rStyle w:val="Hyperlink"/>
            <w:noProof/>
          </w:rPr>
          <w:t>Colleges pagina</w:t>
        </w:r>
        <w:r w:rsidR="00B82455">
          <w:rPr>
            <w:noProof/>
            <w:webHidden/>
          </w:rPr>
          <w:tab/>
        </w:r>
        <w:r w:rsidR="00B82455">
          <w:rPr>
            <w:noProof/>
            <w:webHidden/>
          </w:rPr>
          <w:fldChar w:fldCharType="begin"/>
        </w:r>
        <w:r w:rsidR="00B82455">
          <w:rPr>
            <w:noProof/>
            <w:webHidden/>
          </w:rPr>
          <w:instrText xml:space="preserve"> PAGEREF _Toc484138465 \h </w:instrText>
        </w:r>
        <w:r w:rsidR="00B82455">
          <w:rPr>
            <w:noProof/>
            <w:webHidden/>
          </w:rPr>
        </w:r>
        <w:r w:rsidR="00B82455">
          <w:rPr>
            <w:noProof/>
            <w:webHidden/>
          </w:rPr>
          <w:fldChar w:fldCharType="separate"/>
        </w:r>
        <w:r w:rsidR="00D963BE">
          <w:rPr>
            <w:noProof/>
            <w:webHidden/>
          </w:rPr>
          <w:t>9</w:t>
        </w:r>
        <w:r w:rsidR="00B82455">
          <w:rPr>
            <w:noProof/>
            <w:webHidden/>
          </w:rPr>
          <w:fldChar w:fldCharType="end"/>
        </w:r>
      </w:hyperlink>
    </w:p>
    <w:p w:rsidR="00B82455" w:rsidRDefault="004A7DBC">
      <w:pPr>
        <w:pStyle w:val="Inhopg3"/>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66" w:history="1">
        <w:r w:rsidR="00B82455" w:rsidRPr="00F34B93">
          <w:rPr>
            <w:rStyle w:val="Hyperlink"/>
            <w:noProof/>
          </w:rPr>
          <w:t>Teamleiders pagina</w:t>
        </w:r>
        <w:r w:rsidR="00B82455">
          <w:rPr>
            <w:noProof/>
            <w:webHidden/>
          </w:rPr>
          <w:tab/>
        </w:r>
        <w:r w:rsidR="00B82455">
          <w:rPr>
            <w:noProof/>
            <w:webHidden/>
          </w:rPr>
          <w:fldChar w:fldCharType="begin"/>
        </w:r>
        <w:r w:rsidR="00B82455">
          <w:rPr>
            <w:noProof/>
            <w:webHidden/>
          </w:rPr>
          <w:instrText xml:space="preserve"> PAGEREF _Toc484138466 \h </w:instrText>
        </w:r>
        <w:r w:rsidR="00B82455">
          <w:rPr>
            <w:noProof/>
            <w:webHidden/>
          </w:rPr>
        </w:r>
        <w:r w:rsidR="00B82455">
          <w:rPr>
            <w:noProof/>
            <w:webHidden/>
          </w:rPr>
          <w:fldChar w:fldCharType="separate"/>
        </w:r>
        <w:r w:rsidR="00D963BE">
          <w:rPr>
            <w:noProof/>
            <w:webHidden/>
          </w:rPr>
          <w:t>12</w:t>
        </w:r>
        <w:r w:rsidR="00B82455">
          <w:rPr>
            <w:noProof/>
            <w:webHidden/>
          </w:rPr>
          <w:fldChar w:fldCharType="end"/>
        </w:r>
      </w:hyperlink>
    </w:p>
    <w:p w:rsidR="00B82455" w:rsidRDefault="004A7DBC">
      <w:pPr>
        <w:pStyle w:val="Inhopg3"/>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67" w:history="1">
        <w:r w:rsidR="00B82455" w:rsidRPr="00F34B93">
          <w:rPr>
            <w:rStyle w:val="Hyperlink"/>
            <w:noProof/>
          </w:rPr>
          <w:t>Assessoren Pagina</w:t>
        </w:r>
        <w:r w:rsidR="00B82455">
          <w:rPr>
            <w:noProof/>
            <w:webHidden/>
          </w:rPr>
          <w:tab/>
        </w:r>
        <w:r w:rsidR="00B82455">
          <w:rPr>
            <w:noProof/>
            <w:webHidden/>
          </w:rPr>
          <w:fldChar w:fldCharType="begin"/>
        </w:r>
        <w:r w:rsidR="00B82455">
          <w:rPr>
            <w:noProof/>
            <w:webHidden/>
          </w:rPr>
          <w:instrText xml:space="preserve"> PAGEREF _Toc484138467 \h </w:instrText>
        </w:r>
        <w:r w:rsidR="00B82455">
          <w:rPr>
            <w:noProof/>
            <w:webHidden/>
          </w:rPr>
        </w:r>
        <w:r w:rsidR="00B82455">
          <w:rPr>
            <w:noProof/>
            <w:webHidden/>
          </w:rPr>
          <w:fldChar w:fldCharType="separate"/>
        </w:r>
        <w:r w:rsidR="00D963BE">
          <w:rPr>
            <w:noProof/>
            <w:webHidden/>
          </w:rPr>
          <w:t>13</w:t>
        </w:r>
        <w:r w:rsidR="00B82455">
          <w:rPr>
            <w:noProof/>
            <w:webHidden/>
          </w:rPr>
          <w:fldChar w:fldCharType="end"/>
        </w:r>
      </w:hyperlink>
    </w:p>
    <w:p w:rsidR="00B82455" w:rsidRDefault="004A7DBC">
      <w:pPr>
        <w:pStyle w:val="Inhopg3"/>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68" w:history="1">
        <w:r w:rsidR="00B82455" w:rsidRPr="00F34B93">
          <w:rPr>
            <w:rStyle w:val="Hyperlink"/>
            <w:noProof/>
          </w:rPr>
          <w:t>Onderhoud Pagina</w:t>
        </w:r>
        <w:r w:rsidR="00B82455">
          <w:rPr>
            <w:noProof/>
            <w:webHidden/>
          </w:rPr>
          <w:tab/>
        </w:r>
        <w:r w:rsidR="00B82455">
          <w:rPr>
            <w:noProof/>
            <w:webHidden/>
          </w:rPr>
          <w:fldChar w:fldCharType="begin"/>
        </w:r>
        <w:r w:rsidR="00B82455">
          <w:rPr>
            <w:noProof/>
            <w:webHidden/>
          </w:rPr>
          <w:instrText xml:space="preserve"> PAGEREF _Toc484138468 \h </w:instrText>
        </w:r>
        <w:r w:rsidR="00B82455">
          <w:rPr>
            <w:noProof/>
            <w:webHidden/>
          </w:rPr>
        </w:r>
        <w:r w:rsidR="00B82455">
          <w:rPr>
            <w:noProof/>
            <w:webHidden/>
          </w:rPr>
          <w:fldChar w:fldCharType="separate"/>
        </w:r>
        <w:r w:rsidR="00D963BE">
          <w:rPr>
            <w:noProof/>
            <w:webHidden/>
          </w:rPr>
          <w:t>16</w:t>
        </w:r>
        <w:r w:rsidR="00B82455">
          <w:rPr>
            <w:noProof/>
            <w:webHidden/>
          </w:rPr>
          <w:fldChar w:fldCharType="end"/>
        </w:r>
      </w:hyperlink>
    </w:p>
    <w:p w:rsidR="00766E0F" w:rsidRPr="0049255E" w:rsidRDefault="004176F8">
      <w:pPr>
        <w:rPr>
          <w:rFonts w:ascii="Proxima Nova Rg" w:hAnsi="Proxima Nova Rg"/>
        </w:rPr>
      </w:pPr>
      <w:r>
        <w:rPr>
          <w:rFonts w:ascii="Proxima Nova Rg" w:hAnsi="Proxima Nova Rg"/>
        </w:rPr>
        <w:fldChar w:fldCharType="end"/>
      </w:r>
    </w:p>
    <w:p w:rsidR="00BF569F" w:rsidRPr="0049255E" w:rsidRDefault="00766E0F" w:rsidP="00BF569F">
      <w:pPr>
        <w:pStyle w:val="Kop1"/>
        <w:spacing w:after="280" w:afterAutospacing="1"/>
        <w:rPr>
          <w:rFonts w:ascii="Calibri" w:hAnsi="Calibri"/>
        </w:rPr>
      </w:pPr>
      <w:bookmarkStart w:id="0" w:name="Inleiding_13319681405589923_94_257558866"/>
      <w:bookmarkEnd w:id="0"/>
      <w:r w:rsidRPr="0049255E">
        <w:rPr>
          <w:rFonts w:ascii="Proxima Nova Rg" w:hAnsi="Proxima Nova Rg"/>
        </w:rPr>
        <w:br w:type="page"/>
      </w:r>
      <w:bookmarkStart w:id="1" w:name="_Toc484135660"/>
      <w:bookmarkStart w:id="2" w:name="_Toc484138451"/>
      <w:r w:rsidRPr="0049255E">
        <w:rPr>
          <w:rFonts w:ascii="Proxima Nova Rg" w:hAnsi="Proxima Nova Rg"/>
        </w:rPr>
        <w:lastRenderedPageBreak/>
        <w:t>Inleiding</w:t>
      </w:r>
      <w:bookmarkEnd w:id="1"/>
      <w:bookmarkEnd w:id="2"/>
    </w:p>
    <w:p w:rsidR="00B3476E" w:rsidRPr="0049255E" w:rsidRDefault="00BF569F" w:rsidP="00BF569F">
      <w:r w:rsidRPr="0049255E">
        <w:t xml:space="preserve">ROC Ter AA is een onderwijs instelling die mensen opleid met het middelbaar beroeps onderwijs. Deze onderwijsinstelling heeft een mbo examencommissie. Deze commissie zit met het probleem dat </w:t>
      </w:r>
      <w:r w:rsidR="00B3476E" w:rsidRPr="0049255E">
        <w:t>de administratie van assessoren moeilijk te monitoren is.</w:t>
      </w:r>
    </w:p>
    <w:p w:rsidR="00B3476E" w:rsidRPr="0049255E" w:rsidRDefault="00B3476E" w:rsidP="00BF569F"/>
    <w:p w:rsidR="00BF569F" w:rsidRPr="0049255E" w:rsidRDefault="00B3476E" w:rsidP="00BF569F">
      <w:r w:rsidRPr="0049255E">
        <w:t>Het idee is om ICT technieken in te zetten om d.m.v. een soort ‘tool’</w:t>
      </w:r>
      <w:r w:rsidR="00BF569F" w:rsidRPr="0049255E">
        <w:t xml:space="preserve"> </w:t>
      </w:r>
      <w:r w:rsidRPr="0049255E">
        <w:t>dit probleem aan te pakken. Deze tool zal moeten ontwikkelt worden door een ontwikkelaar.</w:t>
      </w:r>
    </w:p>
    <w:p w:rsidR="00BF569F" w:rsidRPr="0049255E" w:rsidRDefault="00BF569F" w:rsidP="00BF569F"/>
    <w:p w:rsidR="00B3476E" w:rsidRPr="0049255E" w:rsidRDefault="00766E0F" w:rsidP="00B3476E">
      <w:pPr>
        <w:pStyle w:val="Kop2"/>
        <w:spacing w:after="280" w:afterAutospacing="1"/>
        <w:rPr>
          <w:rFonts w:ascii="Proxima Nova Rg" w:hAnsi="Proxima Nova Rg"/>
        </w:rPr>
      </w:pPr>
      <w:bookmarkStart w:id="3" w:name="Samenvatting_8151478403120832_"/>
      <w:bookmarkStart w:id="4" w:name="_Toc484135661"/>
      <w:bookmarkStart w:id="5" w:name="_Toc484138452"/>
      <w:bookmarkEnd w:id="3"/>
      <w:r w:rsidRPr="0049255E">
        <w:rPr>
          <w:rFonts w:ascii="Proxima Nova Rg" w:hAnsi="Proxima Nova Rg"/>
        </w:rPr>
        <w:t>Samenvattin</w:t>
      </w:r>
      <w:r w:rsidR="00B3476E" w:rsidRPr="0049255E">
        <w:rPr>
          <w:rFonts w:ascii="Proxima Nova Rg" w:hAnsi="Proxima Nova Rg"/>
        </w:rPr>
        <w:t>g</w:t>
      </w:r>
      <w:bookmarkEnd w:id="4"/>
      <w:bookmarkEnd w:id="5"/>
    </w:p>
    <w:p w:rsidR="00B3476E" w:rsidRPr="0049255E" w:rsidRDefault="00B3476E" w:rsidP="00B3476E">
      <w:r w:rsidRPr="0049255E">
        <w:t>In een periode van 20 weken is een applicatie gerealiseerd gebaseerd op dit functioneel ontwerp. Deze applicatie beschikt over verschillende functionaliteiten. De applicatie beschikt verschillende talen. Sommige van deze talen zijn waren verplicht te gebruiken bij het ontwikkelen van deze applicatie.</w:t>
      </w:r>
    </w:p>
    <w:p w:rsidR="00B3476E" w:rsidRPr="0049255E" w:rsidRDefault="00B3476E" w:rsidP="00B3476E"/>
    <w:p w:rsidR="00B3476E" w:rsidRPr="0049255E" w:rsidRDefault="00B3476E" w:rsidP="00B3476E">
      <w:r w:rsidRPr="0049255E">
        <w:t xml:space="preserve">De ontwikkelaar die de applicatie gerealiseerd heeft. Had voor deze ontwikkeling al een grote kennis betreft programmeren. Zo is in deze applicatie </w:t>
      </w:r>
      <w:proofErr w:type="spellStart"/>
      <w:r w:rsidRPr="0049255E">
        <w:t>Laravel</w:t>
      </w:r>
      <w:proofErr w:type="spellEnd"/>
      <w:r w:rsidRPr="0049255E">
        <w:t xml:space="preserve"> geïmplementeerd als technische basis. Dit is gedaan om efficiënter te vooruit te kunnen. Maar ook om sneller voortgang te tonen doordat met </w:t>
      </w:r>
      <w:proofErr w:type="spellStart"/>
      <w:r w:rsidRPr="0049255E">
        <w:t>Laravel</w:t>
      </w:r>
      <w:proofErr w:type="spellEnd"/>
      <w:r w:rsidRPr="0049255E">
        <w:t xml:space="preserve"> een hoger tempo vereist is.</w:t>
      </w:r>
    </w:p>
    <w:p w:rsidR="00B3476E" w:rsidRPr="0049255E" w:rsidRDefault="00B3476E" w:rsidP="00B3476E"/>
    <w:p w:rsidR="00766E0F" w:rsidRPr="0049255E" w:rsidRDefault="00B3476E" w:rsidP="00B3476E">
      <w:r w:rsidRPr="0049255E">
        <w:t>Programeer keuzes hebben plaatsgevonden in gevallen om de applicatie vloeiender te laten werken, maar ook om de code overzichtelijk te houden voor de eventuele opvolgende ontwikkelaar die met deze applicatie iets zal moeten aanpassen of toevoegen.</w:t>
      </w:r>
    </w:p>
    <w:p w:rsidR="00766E0F" w:rsidRPr="0049255E" w:rsidRDefault="00766E0F" w:rsidP="00EE7C15">
      <w:pPr>
        <w:pStyle w:val="Kop2"/>
        <w:spacing w:after="280" w:afterAutospacing="1"/>
        <w:rPr>
          <w:rFonts w:ascii="Calibri" w:hAnsi="Calibri"/>
        </w:rPr>
      </w:pPr>
      <w:bookmarkStart w:id="6" w:name="Doelstellingen_315645862845999"/>
      <w:bookmarkStart w:id="7" w:name="_Toc484135662"/>
      <w:bookmarkStart w:id="8" w:name="_Toc484138453"/>
      <w:bookmarkEnd w:id="6"/>
      <w:r w:rsidRPr="0049255E">
        <w:rPr>
          <w:rFonts w:ascii="Proxima Nova Rg" w:hAnsi="Proxima Nova Rg"/>
        </w:rPr>
        <w:t>Doelstellingen</w:t>
      </w:r>
      <w:bookmarkEnd w:id="7"/>
      <w:bookmarkEnd w:id="8"/>
      <w:r w:rsidRPr="0049255E">
        <w:rPr>
          <w:rFonts w:ascii="Proxima Nova Rg" w:hAnsi="Proxima Nova Rg"/>
        </w:rPr>
        <w:t xml:space="preserve"> </w:t>
      </w:r>
    </w:p>
    <w:p w:rsidR="00EE7C15" w:rsidRPr="0049255E" w:rsidRDefault="00EE7C15" w:rsidP="00EE7C15">
      <w:r w:rsidRPr="0049255E">
        <w:t>Ontwikkel een gereedschap dat de mbo examencommissie van ROC Ter AA helpt hun werk efficiënter en makkelijker te doen. Hierbij horen de volgende doelstellingen.</w:t>
      </w:r>
    </w:p>
    <w:p w:rsidR="00EE7C15" w:rsidRPr="0049255E" w:rsidRDefault="00EE7C15" w:rsidP="00EE7C15">
      <w:pPr>
        <w:pStyle w:val="Lijstalinea"/>
        <w:numPr>
          <w:ilvl w:val="0"/>
          <w:numId w:val="9"/>
        </w:numPr>
      </w:pPr>
      <w:r w:rsidRPr="0049255E">
        <w:t>Naar wat voor (inhoudelijk) resultaat wordt gestreefd?</w:t>
      </w:r>
    </w:p>
    <w:p w:rsidR="00EE7C15" w:rsidRPr="0049255E" w:rsidRDefault="00EE7C15" w:rsidP="00EE7C15">
      <w:pPr>
        <w:pStyle w:val="Lijstalinea"/>
        <w:numPr>
          <w:ilvl w:val="0"/>
          <w:numId w:val="9"/>
        </w:numPr>
      </w:pPr>
      <w:r w:rsidRPr="0049255E">
        <w:t xml:space="preserve">Wat is het belang van het resultaat? </w:t>
      </w:r>
    </w:p>
    <w:p w:rsidR="00EE7C15" w:rsidRPr="0049255E" w:rsidRDefault="00766E0F" w:rsidP="00EE7C15">
      <w:pPr>
        <w:pStyle w:val="Kop2"/>
        <w:spacing w:after="280" w:afterAutospacing="1"/>
        <w:rPr>
          <w:rFonts w:ascii="Calibri" w:hAnsi="Calibri"/>
        </w:rPr>
      </w:pPr>
      <w:bookmarkStart w:id="9" w:name="Over_dit_document_447528983876_649982751"/>
      <w:bookmarkStart w:id="10" w:name="_Toc484135663"/>
      <w:bookmarkStart w:id="11" w:name="_Toc484138454"/>
      <w:bookmarkEnd w:id="9"/>
      <w:r w:rsidRPr="0049255E">
        <w:rPr>
          <w:rFonts w:ascii="Proxima Nova Rg" w:hAnsi="Proxima Nova Rg"/>
        </w:rPr>
        <w:t>Over dit document</w:t>
      </w:r>
      <w:bookmarkEnd w:id="10"/>
      <w:bookmarkEnd w:id="11"/>
      <w:r w:rsidRPr="0049255E">
        <w:rPr>
          <w:rFonts w:ascii="Proxima Nova Rg" w:hAnsi="Proxima Nova Rg"/>
        </w:rPr>
        <w:t xml:space="preserve"> </w:t>
      </w:r>
    </w:p>
    <w:p w:rsidR="00D5615A" w:rsidRPr="0049255E" w:rsidRDefault="00EE7C15" w:rsidP="00EE7C15">
      <w:r w:rsidRPr="0049255E">
        <w:t>Bij het lezen van dit document word van de lezer verwacht dat het technisch niveau betreft ICT termen hoog ligt. Dit document zal in technische wijzen omschrijven tot welke functionaliteiten de ontwikkelde applicatie beschikt.</w:t>
      </w:r>
    </w:p>
    <w:p w:rsidR="00D5615A" w:rsidRPr="0049255E" w:rsidRDefault="00D5615A" w:rsidP="00EE7C15"/>
    <w:p w:rsidR="00D5615A" w:rsidRPr="0049255E" w:rsidRDefault="00D5615A" w:rsidP="00EE7C15">
      <w:r w:rsidRPr="0049255E">
        <w:t>Er zal eerst worden omschreven welke grenzen er aan de applicatie zijn gesteld. Deze grenzen houden vooral in, voor welke platformen moet deze applicatie ontwikkelt worden, zijn er specifieke grafische wensen die de opdrachtgever in de applicatie toegepast wil hebben. Deze grenzen zullen de ontwikkelaar helpen bij het ontwerpen van een functionele basis.</w:t>
      </w:r>
    </w:p>
    <w:p w:rsidR="00D5615A" w:rsidRPr="0049255E" w:rsidRDefault="00D5615A" w:rsidP="00EE7C15"/>
    <w:p w:rsidR="00766E0F" w:rsidRPr="0049255E" w:rsidRDefault="00D5615A" w:rsidP="00EE7C15">
      <w:r w:rsidRPr="0049255E">
        <w:t>Hierna zal worden uitgelegd welke functionaliteiten er per pagina toegepast zijn. Hierbij word de denkwijzen van de ontwikkelaar verwoord in een technische wijzen.</w:t>
      </w:r>
      <w:r w:rsidR="00766E0F" w:rsidRPr="0049255E">
        <w:br/>
      </w:r>
    </w:p>
    <w:p w:rsidR="00766E0F" w:rsidRPr="0049255E" w:rsidRDefault="00766E0F" w:rsidP="00D5615A">
      <w:pPr>
        <w:pStyle w:val="Kop1"/>
      </w:pPr>
      <w:bookmarkStart w:id="12" w:name="Applicatie_Website_59365971178"/>
      <w:bookmarkEnd w:id="12"/>
      <w:r w:rsidRPr="0049255E">
        <w:br w:type="page"/>
      </w:r>
      <w:bookmarkStart w:id="13" w:name="_Toc484135664"/>
      <w:bookmarkStart w:id="14" w:name="_Toc484138455"/>
      <w:r w:rsidR="00D5615A" w:rsidRPr="0049255E">
        <w:lastRenderedPageBreak/>
        <w:t>Risico’s en grenzen</w:t>
      </w:r>
      <w:bookmarkEnd w:id="13"/>
      <w:bookmarkEnd w:id="14"/>
      <w:r w:rsidR="00D5615A" w:rsidRPr="0049255E">
        <w:t xml:space="preserve"> </w:t>
      </w:r>
      <w:r w:rsidRPr="0049255E">
        <w:t xml:space="preserve"> </w:t>
      </w:r>
    </w:p>
    <w:p w:rsidR="00D5615A" w:rsidRPr="0049255E" w:rsidRDefault="00766E0F" w:rsidP="00D5615A">
      <w:pPr>
        <w:pStyle w:val="Kop2"/>
        <w:spacing w:after="280" w:afterAutospacing="1"/>
        <w:rPr>
          <w:rFonts w:ascii="Proxima Nova Rg" w:hAnsi="Proxima Nova Rg"/>
        </w:rPr>
      </w:pPr>
      <w:bookmarkStart w:id="15" w:name="Scenario_s_2834946394349338_99_813318889"/>
      <w:bookmarkStart w:id="16" w:name="_Toc484135665"/>
      <w:bookmarkStart w:id="17" w:name="_Toc484138456"/>
      <w:bookmarkEnd w:id="15"/>
      <w:r w:rsidRPr="0049255E">
        <w:rPr>
          <w:rFonts w:ascii="Proxima Nova Rg" w:hAnsi="Proxima Nova Rg"/>
        </w:rPr>
        <w:t>Scenario's</w:t>
      </w:r>
      <w:bookmarkEnd w:id="16"/>
      <w:bookmarkEnd w:id="17"/>
    </w:p>
    <w:p w:rsidR="00D5615A" w:rsidRPr="0049255E" w:rsidRDefault="00D5615A" w:rsidP="00D5615A">
      <w:r w:rsidRPr="0049255E">
        <w:t xml:space="preserve">Voortdurend zijn er interviews gehouden met de opdrachtgever. Deze interviews hebben als inhoud een beeld kunnen schetsen </w:t>
      </w:r>
      <w:r w:rsidR="009E6C24" w:rsidRPr="0049255E">
        <w:t>over de algemene functionaliteiten waarvan de applicatie moet voorzien.</w:t>
      </w:r>
    </w:p>
    <w:p w:rsidR="009E6C24" w:rsidRPr="0049255E" w:rsidRDefault="009E6C24" w:rsidP="00D5615A">
      <w:r w:rsidRPr="0049255E">
        <w:t xml:space="preserve">Door dit resultaat te behalen heeft de ontwikkelaar ook een interview gehouden iemand die werkt voor de mbo examenbureau. </w:t>
      </w:r>
    </w:p>
    <w:p w:rsidR="009E6C24" w:rsidRPr="0049255E" w:rsidRDefault="009E6C24" w:rsidP="00D5615A"/>
    <w:p w:rsidR="009E6C24" w:rsidRPr="0049255E" w:rsidRDefault="009E6C24" w:rsidP="00D5615A">
      <w:r w:rsidRPr="0049255E">
        <w:t xml:space="preserve">Deze persoon monitort voornamelijk ook de administratie van alle assessoren die zich in de instelling bevinden. In deze interview is gezien hoe het mbo examenbureau op het moment de gegevens monitort van alle assessoren binnen de instelling. Al gauw werd opgemerkt dat er niet efficiënt met de gegevens werd omgegaan. </w:t>
      </w:r>
    </w:p>
    <w:p w:rsidR="009E6C24" w:rsidRPr="0049255E" w:rsidRDefault="009E6C24" w:rsidP="00D5615A"/>
    <w:p w:rsidR="009E6C24" w:rsidRPr="0049255E" w:rsidRDefault="009E6C24" w:rsidP="00D5615A">
      <w:r w:rsidRPr="0049255E">
        <w:t>Door deze interviews heeft de ontwikkelaar in overleg met de opdrachtgever besloten dat een webapplicatie  de beste oplossing kan zijn om dit probleem aan te pakken.</w:t>
      </w:r>
    </w:p>
    <w:p w:rsidR="00F96067" w:rsidRPr="0049255E" w:rsidRDefault="00766E0F" w:rsidP="00F96067">
      <w:pPr>
        <w:pStyle w:val="Kop2"/>
        <w:spacing w:after="280" w:afterAutospacing="1"/>
        <w:rPr>
          <w:rFonts w:ascii="Proxima Nova Rg" w:hAnsi="Proxima Nova Rg"/>
        </w:rPr>
      </w:pPr>
      <w:bookmarkStart w:id="18" w:name="Structuur_Sitemaps_34481857744"/>
      <w:bookmarkStart w:id="19" w:name="_Toc484135666"/>
      <w:bookmarkStart w:id="20" w:name="_Toc484138457"/>
      <w:bookmarkEnd w:id="18"/>
      <w:r w:rsidRPr="0049255E">
        <w:rPr>
          <w:rFonts w:ascii="Proxima Nova Rg" w:hAnsi="Proxima Nova Rg"/>
        </w:rPr>
        <w:t>Structuur / Sitemaps</w:t>
      </w:r>
      <w:bookmarkEnd w:id="19"/>
      <w:bookmarkEnd w:id="20"/>
      <w:r w:rsidRPr="0049255E">
        <w:rPr>
          <w:rFonts w:ascii="Proxima Nova Rg" w:hAnsi="Proxima Nova Rg"/>
        </w:rPr>
        <w:t xml:space="preserve"> </w:t>
      </w:r>
    </w:p>
    <w:p w:rsidR="00F22635" w:rsidRPr="0049255E" w:rsidRDefault="00F96067" w:rsidP="00F96067">
      <w:r w:rsidRPr="0049255E">
        <w:t>Het probleem is duidelijke, namelijk moeten de gegevens die momenteel in Excel sheets staan betreft de betrokkenen groep assessoren, in de webapplicatie verwerkt moeten worden.</w:t>
      </w:r>
      <w:r w:rsidR="00F22635" w:rsidRPr="0049255E">
        <w:t xml:space="preserve"> Om deze gegevens om te kunnen zetten in een webapplicatie, moet eerst de database structuur moeten krijgen.</w:t>
      </w:r>
    </w:p>
    <w:p w:rsidR="00F22635" w:rsidRPr="0049255E" w:rsidRDefault="00F22635" w:rsidP="00F96067"/>
    <w:p w:rsidR="00F22635" w:rsidRPr="0049255E" w:rsidRDefault="00F22635" w:rsidP="00F22635">
      <w:pPr>
        <w:pStyle w:val="Kop3"/>
        <w:numPr>
          <w:ilvl w:val="0"/>
          <w:numId w:val="10"/>
        </w:numPr>
      </w:pPr>
      <w:bookmarkStart w:id="21" w:name="_Toc484138458"/>
      <w:r w:rsidRPr="0049255E">
        <w:t>Database ontwerpen</w:t>
      </w:r>
      <w:bookmarkEnd w:id="21"/>
    </w:p>
    <w:p w:rsidR="00F22635" w:rsidRPr="0049255E" w:rsidRDefault="00F22635" w:rsidP="00F22635">
      <w:r w:rsidRPr="0049255E">
        <w:t>Het ontwerpen van de database zal tot in detail moeten worden uitgewerkt om toekomstige obstakels te voorkomen. Er word in het ontwerpen van de veel tijd besteed. Zo moeten relaties tussen objecten worden vastgesteld.</w:t>
      </w:r>
    </w:p>
    <w:p w:rsidR="00F22635" w:rsidRPr="0049255E" w:rsidRDefault="00F22635" w:rsidP="00F22635"/>
    <w:p w:rsidR="00EC3E54" w:rsidRPr="0049255E" w:rsidRDefault="00F22635" w:rsidP="00F22635">
      <w:r w:rsidRPr="0049255E">
        <w:t xml:space="preserve">Om een duidelijk beeld te krijgen bij de denkwijzen van de ontwikkelaar worden instanties als, assessoren, colleges, teamleiders, etc. Gezien als objecten bij het ontwerpen van een database. Om deze objecten te implementeren in een webapplicatie zal eerst gekeken moeten worden naar de relaties die </w:t>
      </w:r>
      <w:r w:rsidR="00EC3E54" w:rsidRPr="0049255E">
        <w:t xml:space="preserve">de objecten onderling hebben. </w:t>
      </w:r>
    </w:p>
    <w:p w:rsidR="00EC3E54" w:rsidRPr="0049255E" w:rsidRDefault="00EC3E54" w:rsidP="00F22635"/>
    <w:p w:rsidR="00EC3E54" w:rsidRPr="0049255E" w:rsidRDefault="00EC3E54" w:rsidP="00F22635">
      <w:r w:rsidRPr="0049255E">
        <w:rPr>
          <w:noProof/>
        </w:rPr>
        <mc:AlternateContent>
          <mc:Choice Requires="wps">
            <w:drawing>
              <wp:anchor distT="0" distB="0" distL="114300" distR="114300" simplePos="0" relativeHeight="251661824" behindDoc="0" locked="0" layoutInCell="1" allowOverlap="1" wp14:anchorId="45B468D5" wp14:editId="352690D1">
                <wp:simplePos x="0" y="0"/>
                <wp:positionH relativeFrom="column">
                  <wp:posOffset>273685</wp:posOffset>
                </wp:positionH>
                <wp:positionV relativeFrom="paragraph">
                  <wp:posOffset>3439795</wp:posOffset>
                </wp:positionV>
                <wp:extent cx="548640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704869" w:rsidRPr="00734803" w:rsidRDefault="00704869" w:rsidP="00EC3E54">
                            <w:pPr>
                              <w:pStyle w:val="Bijschrift"/>
                              <w:rPr>
                                <w:noProof/>
                                <w:color w:val="000000"/>
                                <w:sz w:val="20"/>
                                <w:szCs w:val="24"/>
                              </w:rPr>
                            </w:pPr>
                            <w:bookmarkStart w:id="22" w:name="_Ref484113381"/>
                            <w:bookmarkStart w:id="23" w:name="_Ref484113358"/>
                            <w:r>
                              <w:t xml:space="preserve">Figuur </w:t>
                            </w:r>
                            <w:r w:rsidR="004A7DBC">
                              <w:fldChar w:fldCharType="begin"/>
                            </w:r>
                            <w:r w:rsidR="004A7DBC">
                              <w:instrText xml:space="preserve"> SEQ Figuur \* ARABIC </w:instrText>
                            </w:r>
                            <w:r w:rsidR="004A7DBC">
                              <w:fldChar w:fldCharType="separate"/>
                            </w:r>
                            <w:r w:rsidR="00D963BE">
                              <w:rPr>
                                <w:noProof/>
                              </w:rPr>
                              <w:t>1</w:t>
                            </w:r>
                            <w:r w:rsidR="004A7DBC">
                              <w:rPr>
                                <w:noProof/>
                              </w:rPr>
                              <w:fldChar w:fldCharType="end"/>
                            </w:r>
                            <w:bookmarkStart w:id="24" w:name="_Ref484113369"/>
                            <w:bookmarkEnd w:id="22"/>
                            <w:r>
                              <w:t>-Proces om assessor te worden</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468D5" id="Tekstvak 36" o:spid="_x0000_s1057" type="#_x0000_t202" style="position:absolute;margin-left:21.55pt;margin-top:270.85pt;width:6in;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" stroked="f">
                <v:textbox style="mso-fit-shape-to-text:t" inset="0,0,0,0">
                  <w:txbxContent>
                    <w:p w:rsidR="00704869" w:rsidRPr="00734803" w:rsidRDefault="00704869" w:rsidP="00EC3E54">
                      <w:pPr>
                        <w:pStyle w:val="Bijschrift"/>
                        <w:rPr>
                          <w:noProof/>
                          <w:color w:val="000000"/>
                          <w:sz w:val="20"/>
                          <w:szCs w:val="24"/>
                        </w:rPr>
                      </w:pPr>
                      <w:bookmarkStart w:id="25" w:name="_Ref484113381"/>
                      <w:bookmarkStart w:id="26" w:name="_Ref484113358"/>
                      <w:r>
                        <w:t xml:space="preserve">Figuur </w:t>
                      </w:r>
                      <w:r w:rsidR="004A7DBC">
                        <w:fldChar w:fldCharType="begin"/>
                      </w:r>
                      <w:r w:rsidR="004A7DBC">
                        <w:instrText xml:space="preserve"> SEQ Figuur \* ARABIC </w:instrText>
                      </w:r>
                      <w:r w:rsidR="004A7DBC">
                        <w:fldChar w:fldCharType="separate"/>
                      </w:r>
                      <w:r w:rsidR="00D963BE">
                        <w:rPr>
                          <w:noProof/>
                        </w:rPr>
                        <w:t>1</w:t>
                      </w:r>
                      <w:r w:rsidR="004A7DBC">
                        <w:rPr>
                          <w:noProof/>
                        </w:rPr>
                        <w:fldChar w:fldCharType="end"/>
                      </w:r>
                      <w:bookmarkStart w:id="27" w:name="_Ref484113369"/>
                      <w:bookmarkEnd w:id="25"/>
                      <w:r>
                        <w:t>-Proces om assessor te worden</w:t>
                      </w:r>
                      <w:bookmarkEnd w:id="26"/>
                      <w:bookmarkEnd w:id="27"/>
                    </w:p>
                  </w:txbxContent>
                </v:textbox>
                <w10:wrap type="topAndBottom"/>
              </v:shape>
            </w:pict>
          </mc:Fallback>
        </mc:AlternateContent>
      </w:r>
      <w:r w:rsidRPr="0049255E">
        <w:rPr>
          <w:noProof/>
        </w:rPr>
        <w:drawing>
          <wp:anchor distT="0" distB="0" distL="114300" distR="114300" simplePos="0" relativeHeight="251659776" behindDoc="0" locked="0" layoutInCell="1" allowOverlap="1">
            <wp:simplePos x="0" y="0"/>
            <wp:positionH relativeFrom="margin">
              <wp:align>right</wp:align>
            </wp:positionH>
            <wp:positionV relativeFrom="paragraph">
              <wp:posOffset>369479</wp:posOffset>
            </wp:positionV>
            <wp:extent cx="5486400" cy="3200400"/>
            <wp:effectExtent l="0" t="0" r="0" b="0"/>
            <wp:wrapTopAndBottom/>
            <wp:docPr id="35"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r w:rsidRPr="0049255E">
        <w:t xml:space="preserve">Bij het leggen van relaties moet eerst begrepen worden hoe een assessor, een assessor kan worden. Hierbij word verwezen naar </w:t>
      </w:r>
      <w:r w:rsidRPr="0049255E">
        <w:fldChar w:fldCharType="begin"/>
      </w:r>
      <w:r w:rsidRPr="0049255E">
        <w:instrText xml:space="preserve"> REF _Ref484113381 \h </w:instrText>
      </w:r>
      <w:r w:rsidRPr="0049255E">
        <w:fldChar w:fldCharType="separate"/>
      </w:r>
      <w:r w:rsidR="00D963BE">
        <w:t xml:space="preserve">Figuur </w:t>
      </w:r>
      <w:r w:rsidR="00D963BE">
        <w:rPr>
          <w:noProof/>
        </w:rPr>
        <w:t>1</w:t>
      </w:r>
      <w:r w:rsidRPr="0049255E">
        <w:fldChar w:fldCharType="end"/>
      </w:r>
      <w:r w:rsidRPr="0049255E">
        <w:t>.</w:t>
      </w:r>
    </w:p>
    <w:p w:rsidR="004176F8" w:rsidRDefault="004176F8" w:rsidP="004176F8">
      <w:pPr>
        <w:pStyle w:val="Kop3"/>
        <w:numPr>
          <w:ilvl w:val="0"/>
          <w:numId w:val="10"/>
        </w:numPr>
      </w:pPr>
      <w:bookmarkStart w:id="28" w:name="_Toc484138459"/>
      <w:r>
        <w:lastRenderedPageBreak/>
        <w:t>Database realiseren</w:t>
      </w:r>
      <w:bookmarkEnd w:id="28"/>
    </w:p>
    <w:p w:rsidR="00FF74AC" w:rsidRPr="0049255E" w:rsidRDefault="00EC3E54" w:rsidP="00FF74AC">
      <w:r w:rsidRPr="0049255E">
        <w:t xml:space="preserve">Nu duidelijk is welke stappen doorlopen moeten worden om een assessor te worden kan verder gekeken worden naar de relaties </w:t>
      </w:r>
      <w:r w:rsidR="00FF74AC" w:rsidRPr="0049255E">
        <w:t xml:space="preserve">die </w:t>
      </w:r>
      <w:r w:rsidRPr="0049255E">
        <w:t xml:space="preserve">een assessor heeft met andere </w:t>
      </w:r>
      <w:r w:rsidR="00C76543" w:rsidRPr="0049255E">
        <w:t>objecten.</w:t>
      </w:r>
      <w:r w:rsidR="00FF74AC" w:rsidRPr="0049255E">
        <w:t xml:space="preserve"> Een assessor is namelijk gelinkt aan een college. </w:t>
      </w:r>
    </w:p>
    <w:p w:rsidR="00FF74AC" w:rsidRPr="0049255E" w:rsidRDefault="00FF74AC" w:rsidP="00FF74AC"/>
    <w:p w:rsidR="00766E0F" w:rsidRPr="0049255E" w:rsidRDefault="00FF74AC" w:rsidP="00FF74AC">
      <w:r w:rsidRPr="0049255E">
        <w:t xml:space="preserve">Daarbij heeft een college binnen de instelling ook een teamleider, zo krijgen deze drie objecten een database relatie. Door deze relaties vast te leggen word er een </w:t>
      </w:r>
      <w:proofErr w:type="spellStart"/>
      <w:r w:rsidR="006442F1" w:rsidRPr="0049255E">
        <w:t>Entity</w:t>
      </w:r>
      <w:proofErr w:type="spellEnd"/>
      <w:r w:rsidR="006442F1" w:rsidRPr="0049255E">
        <w:t>-</w:t>
      </w:r>
      <w:proofErr w:type="spellStart"/>
      <w:r w:rsidR="006442F1" w:rsidRPr="0049255E">
        <w:t>relationship</w:t>
      </w:r>
      <w:proofErr w:type="spellEnd"/>
      <w:r w:rsidR="006442F1" w:rsidRPr="0049255E">
        <w:t>-diagram (ERD) opgemaakt.</w:t>
      </w:r>
      <w:r w:rsidR="00766E0F" w:rsidRPr="0049255E">
        <w:br/>
      </w:r>
    </w:p>
    <w:p w:rsidR="00766E0F" w:rsidRPr="0049255E" w:rsidRDefault="006442F1">
      <w:pPr>
        <w:pStyle w:val="Kop1"/>
        <w:spacing w:after="280" w:afterAutospacing="1"/>
        <w:rPr>
          <w:rFonts w:ascii="Proxima Nova Rg" w:hAnsi="Proxima Nova Rg"/>
        </w:rPr>
      </w:pPr>
      <w:bookmarkStart w:id="29" w:name="Functionaliteit_per_pagina_703_136649763"/>
      <w:bookmarkStart w:id="30" w:name="_Toc484135667"/>
      <w:bookmarkStart w:id="31" w:name="_Toc484138460"/>
      <w:bookmarkEnd w:id="29"/>
      <w:r w:rsidRPr="0049255E">
        <w:rPr>
          <w:noProof/>
        </w:rPr>
        <mc:AlternateContent>
          <mc:Choice Requires="wps">
            <w:drawing>
              <wp:anchor distT="0" distB="0" distL="114300" distR="114300" simplePos="0" relativeHeight="251664896" behindDoc="1" locked="0" layoutInCell="1" allowOverlap="1" wp14:anchorId="76AA4812" wp14:editId="7D9BC1C9">
                <wp:simplePos x="0" y="0"/>
                <wp:positionH relativeFrom="column">
                  <wp:posOffset>401955</wp:posOffset>
                </wp:positionH>
                <wp:positionV relativeFrom="paragraph">
                  <wp:posOffset>7376795</wp:posOffset>
                </wp:positionV>
                <wp:extent cx="4955540" cy="635"/>
                <wp:effectExtent l="0" t="0" r="0" b="0"/>
                <wp:wrapTight wrapText="bothSides">
                  <wp:wrapPolygon edited="0">
                    <wp:start x="0" y="0"/>
                    <wp:lineTo x="0" y="21600"/>
                    <wp:lineTo x="21600" y="21600"/>
                    <wp:lineTo x="21600" y="0"/>
                  </wp:wrapPolygon>
                </wp:wrapTight>
                <wp:docPr id="38" name="Tekstvak 38"/>
                <wp:cNvGraphicFramePr/>
                <a:graphic xmlns:a="http://schemas.openxmlformats.org/drawingml/2006/main">
                  <a:graphicData uri="http://schemas.microsoft.com/office/word/2010/wordprocessingShape">
                    <wps:wsp>
                      <wps:cNvSpPr txBox="1"/>
                      <wps:spPr>
                        <a:xfrm>
                          <a:off x="0" y="0"/>
                          <a:ext cx="4955540" cy="635"/>
                        </a:xfrm>
                        <a:prstGeom prst="rect">
                          <a:avLst/>
                        </a:prstGeom>
                        <a:solidFill>
                          <a:prstClr val="white"/>
                        </a:solidFill>
                        <a:ln>
                          <a:noFill/>
                        </a:ln>
                      </wps:spPr>
                      <wps:txbx>
                        <w:txbxContent>
                          <w:p w:rsidR="00704869" w:rsidRPr="0087408D" w:rsidRDefault="00704869" w:rsidP="006442F1">
                            <w:pPr>
                              <w:pStyle w:val="Bijschrift"/>
                              <w:rPr>
                                <w:b/>
                                <w:bCs/>
                                <w:noProof/>
                                <w:color w:val="00B0F0"/>
                                <w:kern w:val="32"/>
                              </w:rPr>
                            </w:pPr>
                            <w:r>
                              <w:t xml:space="preserve">Figuur </w:t>
                            </w:r>
                            <w:r w:rsidR="004A7DBC">
                              <w:fldChar w:fldCharType="begin"/>
                            </w:r>
                            <w:r w:rsidR="004A7DBC">
                              <w:instrText xml:space="preserve"> SEQ Figuur \* ARABIC </w:instrText>
                            </w:r>
                            <w:r w:rsidR="004A7DBC">
                              <w:fldChar w:fldCharType="separate"/>
                            </w:r>
                            <w:r w:rsidR="00D963BE">
                              <w:rPr>
                                <w:noProof/>
                              </w:rPr>
                              <w:t>2</w:t>
                            </w:r>
                            <w:r w:rsidR="004A7DBC">
                              <w:rPr>
                                <w:noProof/>
                              </w:rPr>
                              <w:fldChar w:fldCharType="end"/>
                            </w:r>
                            <w:r>
                              <w:t>-ERD database schets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4812" id="Tekstvak 38" o:spid="_x0000_s1058" type="#_x0000_t202" style="position:absolute;margin-left:31.65pt;margin-top:580.85pt;width:390.2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" stroked="f">
                <v:textbox style="mso-fit-shape-to-text:t" inset="0,0,0,0">
                  <w:txbxContent>
                    <w:p w:rsidR="00704869" w:rsidRPr="0087408D" w:rsidRDefault="00704869" w:rsidP="006442F1">
                      <w:pPr>
                        <w:pStyle w:val="Bijschrift"/>
                        <w:rPr>
                          <w:b/>
                          <w:bCs/>
                          <w:noProof/>
                          <w:color w:val="00B0F0"/>
                          <w:kern w:val="32"/>
                        </w:rPr>
                      </w:pPr>
                      <w:r>
                        <w:t xml:space="preserve">Figuur </w:t>
                      </w:r>
                      <w:r w:rsidR="004A7DBC">
                        <w:fldChar w:fldCharType="begin"/>
                      </w:r>
                      <w:r w:rsidR="004A7DBC">
                        <w:instrText xml:space="preserve"> SEQ Figuur \* ARABIC </w:instrText>
                      </w:r>
                      <w:r w:rsidR="004A7DBC">
                        <w:fldChar w:fldCharType="separate"/>
                      </w:r>
                      <w:r w:rsidR="00D963BE">
                        <w:rPr>
                          <w:noProof/>
                        </w:rPr>
                        <w:t>2</w:t>
                      </w:r>
                      <w:r w:rsidR="004A7DBC">
                        <w:rPr>
                          <w:noProof/>
                        </w:rPr>
                        <w:fldChar w:fldCharType="end"/>
                      </w:r>
                      <w:r>
                        <w:t>-ERD database schets</w:t>
                      </w:r>
                    </w:p>
                  </w:txbxContent>
                </v:textbox>
                <w10:wrap type="tight"/>
              </v:shape>
            </w:pict>
          </mc:Fallback>
        </mc:AlternateContent>
      </w:r>
      <w:r w:rsidRPr="0049255E">
        <w:rPr>
          <w:noProof/>
        </w:rPr>
        <w:drawing>
          <wp:anchor distT="0" distB="0" distL="114300" distR="114300" simplePos="0" relativeHeight="251662848" behindDoc="1" locked="0" layoutInCell="1" allowOverlap="1">
            <wp:simplePos x="0" y="0"/>
            <wp:positionH relativeFrom="margin">
              <wp:align>center</wp:align>
            </wp:positionH>
            <wp:positionV relativeFrom="paragraph">
              <wp:posOffset>306779</wp:posOffset>
            </wp:positionV>
            <wp:extent cx="4956048" cy="7013448"/>
            <wp:effectExtent l="0" t="0" r="0" b="0"/>
            <wp:wrapTight wrapText="bothSides">
              <wp:wrapPolygon edited="0">
                <wp:start x="0" y="0"/>
                <wp:lineTo x="0" y="21534"/>
                <wp:lineTo x="21506" y="21534"/>
                <wp:lineTo x="21506" y="0"/>
                <wp:lineTo x="0" y="0"/>
              </wp:wrapPolygon>
            </wp:wrapTight>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del-page-0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6048" cy="7013448"/>
                    </a:xfrm>
                    <a:prstGeom prst="rect">
                      <a:avLst/>
                    </a:prstGeom>
                  </pic:spPr>
                </pic:pic>
              </a:graphicData>
            </a:graphic>
            <wp14:sizeRelH relativeFrom="margin">
              <wp14:pctWidth>0</wp14:pctWidth>
            </wp14:sizeRelH>
            <wp14:sizeRelV relativeFrom="margin">
              <wp14:pctHeight>0</wp14:pctHeight>
            </wp14:sizeRelV>
          </wp:anchor>
        </w:drawing>
      </w:r>
      <w:r w:rsidR="00766E0F" w:rsidRPr="0049255E">
        <w:rPr>
          <w:rFonts w:ascii="Proxima Nova Rg" w:hAnsi="Proxima Nova Rg"/>
        </w:rPr>
        <w:br w:type="page"/>
      </w:r>
      <w:r w:rsidR="00766E0F" w:rsidRPr="0049255E">
        <w:rPr>
          <w:rFonts w:ascii="Proxima Nova Rg" w:hAnsi="Proxima Nova Rg"/>
        </w:rPr>
        <w:lastRenderedPageBreak/>
        <w:t>Functionaliteit per Pagina</w:t>
      </w:r>
      <w:bookmarkEnd w:id="30"/>
      <w:bookmarkEnd w:id="31"/>
      <w:r w:rsidR="00766E0F" w:rsidRPr="0049255E">
        <w:rPr>
          <w:rFonts w:ascii="Proxima Nova Rg" w:hAnsi="Proxima Nova Rg"/>
        </w:rPr>
        <w:t xml:space="preserve"> </w:t>
      </w:r>
    </w:p>
    <w:p w:rsidR="006442F1" w:rsidRPr="0049255E" w:rsidRDefault="006442F1" w:rsidP="006442F1">
      <w:r w:rsidRPr="0049255E">
        <w:t>Nu de database is ontworpen kunnen pagina’s ontwerpt en gerealiseerd worden. Dit word gedaan met overleg met de opdrachtgever.</w:t>
      </w:r>
    </w:p>
    <w:p w:rsidR="006442F1" w:rsidRPr="0049255E" w:rsidRDefault="006442F1" w:rsidP="006442F1"/>
    <w:p w:rsidR="00766E0F" w:rsidRPr="0049255E" w:rsidRDefault="006442F1" w:rsidP="006442F1">
      <w:pPr>
        <w:pStyle w:val="Kop2"/>
      </w:pPr>
      <w:bookmarkStart w:id="32" w:name="_Toc484135668"/>
      <w:bookmarkStart w:id="33" w:name="_Toc484138461"/>
      <w:r w:rsidRPr="0049255E">
        <w:t>Navigatie</w:t>
      </w:r>
      <w:bookmarkEnd w:id="32"/>
      <w:bookmarkEnd w:id="33"/>
    </w:p>
    <w:p w:rsidR="006442F1" w:rsidRPr="0049255E" w:rsidRDefault="006442F1" w:rsidP="006442F1">
      <w:r w:rsidRPr="0049255E">
        <w:t xml:space="preserve">Bij het navigeren binnen de webapplicatie is aan de opdrachtgever gevraagd wat de wenselijke navigeer structuur zal moeten zijn. Hieruit is een menu structuur </w:t>
      </w:r>
      <w:proofErr w:type="spellStart"/>
      <w:r w:rsidRPr="0049255E">
        <w:t>uitgeschetst</w:t>
      </w:r>
      <w:proofErr w:type="spellEnd"/>
      <w:r w:rsidRPr="0049255E">
        <w:t>.</w:t>
      </w:r>
    </w:p>
    <w:p w:rsidR="00FD694B" w:rsidRPr="0049255E" w:rsidRDefault="00FD694B" w:rsidP="006442F1"/>
    <w:p w:rsidR="00FD694B" w:rsidRPr="0049255E" w:rsidRDefault="00FD694B" w:rsidP="00FD694B">
      <w:pPr>
        <w:keepNext/>
      </w:pPr>
      <w:r w:rsidRPr="0049255E">
        <w:rPr>
          <w:noProof/>
        </w:rPr>
        <w:drawing>
          <wp:inline distT="0" distB="0" distL="0" distR="0">
            <wp:extent cx="4154133" cy="5851781"/>
            <wp:effectExtent l="323850" t="323850" r="323215" b="32067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_054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54133" cy="5851781"/>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FD694B" w:rsidRPr="0049255E" w:rsidRDefault="00FD694B" w:rsidP="00FD694B">
      <w:pPr>
        <w:pStyle w:val="Bijschrift"/>
      </w:pPr>
      <w:bookmarkStart w:id="34" w:name="_Ref484126403"/>
      <w:r w:rsidRPr="0049255E">
        <w:t xml:space="preserve">Figuur </w:t>
      </w:r>
      <w:r w:rsidR="004A7DBC">
        <w:fldChar w:fldCharType="begin"/>
      </w:r>
      <w:r w:rsidR="004A7DBC">
        <w:instrText xml:space="preserve"> SEQ Figuur \* ARABIC </w:instrText>
      </w:r>
      <w:r w:rsidR="004A7DBC">
        <w:fldChar w:fldCharType="separate"/>
      </w:r>
      <w:r w:rsidR="00D963BE">
        <w:rPr>
          <w:noProof/>
        </w:rPr>
        <w:t>3</w:t>
      </w:r>
      <w:r w:rsidR="004A7DBC">
        <w:rPr>
          <w:noProof/>
        </w:rPr>
        <w:fldChar w:fldCharType="end"/>
      </w:r>
      <w:bookmarkEnd w:id="34"/>
      <w:r w:rsidRPr="0049255E">
        <w:t>-Schets navigeer structuur</w:t>
      </w:r>
    </w:p>
    <w:p w:rsidR="00FD694B" w:rsidRPr="0049255E" w:rsidRDefault="00FD694B">
      <w:pPr>
        <w:shd w:val="clear" w:color="auto" w:fill="auto"/>
      </w:pPr>
      <w:r w:rsidRPr="0049255E">
        <w:br w:type="page"/>
      </w:r>
    </w:p>
    <w:p w:rsidR="00FD694B" w:rsidRPr="0049255E" w:rsidRDefault="00FD694B" w:rsidP="00FD694B"/>
    <w:p w:rsidR="00FD694B" w:rsidRPr="0049255E" w:rsidRDefault="00FD694B">
      <w:pPr>
        <w:shd w:val="clear" w:color="auto" w:fill="auto"/>
      </w:pPr>
      <w:r w:rsidRPr="0049255E">
        <w:t>De navigatie structuur word van de lay-out gesplitst. De reden hiervoor is omdat de navigeer structuur meer word gezien als een component. Hierdoor word het wijzigen van de menustructuur in de toekomst gemakkelijker. Ook word code leesbaarder en compact.</w:t>
      </w:r>
    </w:p>
    <w:p w:rsidR="00FD694B" w:rsidRPr="0049255E" w:rsidRDefault="00FD694B">
      <w:pPr>
        <w:shd w:val="clear" w:color="auto" w:fill="auto"/>
      </w:pPr>
    </w:p>
    <w:p w:rsidR="008E6235" w:rsidRPr="0049255E" w:rsidRDefault="008E6235">
      <w:pPr>
        <w:shd w:val="clear" w:color="auto" w:fill="auto"/>
      </w:pPr>
      <w:r w:rsidRPr="0049255E">
        <w:rPr>
          <w:noProof/>
        </w:rPr>
        <w:drawing>
          <wp:anchor distT="0" distB="0" distL="114300" distR="114300" simplePos="0" relativeHeight="251665920" behindDoc="1" locked="0" layoutInCell="1" allowOverlap="1">
            <wp:simplePos x="0" y="0"/>
            <wp:positionH relativeFrom="page">
              <wp:align>right</wp:align>
            </wp:positionH>
            <wp:positionV relativeFrom="paragraph">
              <wp:posOffset>60169</wp:posOffset>
            </wp:positionV>
            <wp:extent cx="1453896" cy="1143000"/>
            <wp:effectExtent l="323850" t="323850" r="318135" b="323850"/>
            <wp:wrapTight wrapText="bothSides">
              <wp:wrapPolygon edited="0">
                <wp:start x="2831" y="-6120"/>
                <wp:lineTo x="-3963" y="-5400"/>
                <wp:lineTo x="-4813" y="6120"/>
                <wp:lineTo x="-4813" y="17640"/>
                <wp:lineTo x="-4246" y="23760"/>
                <wp:lineTo x="-566" y="26640"/>
                <wp:lineTo x="-283" y="27360"/>
                <wp:lineTo x="18684" y="27360"/>
                <wp:lineTo x="18967" y="26640"/>
                <wp:lineTo x="24346" y="23400"/>
                <wp:lineTo x="26045" y="17640"/>
                <wp:lineTo x="26045" y="360"/>
                <wp:lineTo x="21798" y="-5040"/>
                <wp:lineTo x="21515" y="-6120"/>
                <wp:lineTo x="2831" y="-6120"/>
              </wp:wrapPolygon>
            </wp:wrapTight>
            <wp:docPr id="40" name="Afbeelding 40" descr="C:\Users\mazey_000\AppData\Local\Microsoft\Windows\INetCache\Content.Word\23cb771d2c10a01ee3845813df2b3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zey_000\AppData\Local\Microsoft\Windows\INetCache\Content.Word\23cb771d2c10a01ee3845813df2b385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53896" cy="1143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D694B" w:rsidRPr="0049255E">
        <w:t xml:space="preserve">Dit hierboven genoemde proces word gedaan door Blade de templating engine van </w:t>
      </w:r>
      <w:proofErr w:type="spellStart"/>
      <w:r w:rsidR="00FD694B" w:rsidRPr="0049255E">
        <w:t>Laravel</w:t>
      </w:r>
      <w:proofErr w:type="spellEnd"/>
      <w:r w:rsidR="00FD694B" w:rsidRPr="0049255E">
        <w:t>. De navigatie word omgezet in een component ook wel “</w:t>
      </w:r>
      <w:proofErr w:type="spellStart"/>
      <w:r w:rsidR="00FD694B" w:rsidRPr="0049255E">
        <w:t>partial</w:t>
      </w:r>
      <w:proofErr w:type="spellEnd"/>
      <w:r w:rsidR="00FD694B" w:rsidRPr="0049255E">
        <w:t xml:space="preserve">” genoemd. Deze </w:t>
      </w:r>
      <w:proofErr w:type="spellStart"/>
      <w:r w:rsidR="00FD694B" w:rsidRPr="0049255E">
        <w:t>partial</w:t>
      </w:r>
      <w:proofErr w:type="spellEnd"/>
      <w:r w:rsidR="00FD694B" w:rsidRPr="0049255E">
        <w:t xml:space="preserve"> word nu nogmaals gesplitst sinds deze applicatie een top en side navigatie heeft</w:t>
      </w:r>
      <w:r w:rsidRPr="0049255E">
        <w:t xml:space="preserve"> (zie </w:t>
      </w:r>
      <w:r w:rsidRPr="0049255E">
        <w:fldChar w:fldCharType="begin"/>
      </w:r>
      <w:r w:rsidRPr="0049255E">
        <w:instrText xml:space="preserve"> REF _Ref484116150 \h </w:instrText>
      </w:r>
      <w:r w:rsidRPr="0049255E">
        <w:fldChar w:fldCharType="separate"/>
      </w:r>
      <w:r w:rsidR="00D963BE">
        <w:t xml:space="preserve">Figuur </w:t>
      </w:r>
      <w:r w:rsidR="00D963BE">
        <w:rPr>
          <w:noProof/>
        </w:rPr>
        <w:t>6</w:t>
      </w:r>
      <w:r w:rsidRPr="0049255E">
        <w:fldChar w:fldCharType="end"/>
      </w:r>
      <w:r w:rsidRPr="0049255E">
        <w:t>)</w:t>
      </w:r>
      <w:r w:rsidR="00FD694B" w:rsidRPr="0049255E">
        <w:t>.</w:t>
      </w:r>
    </w:p>
    <w:p w:rsidR="008E6235" w:rsidRPr="0049255E" w:rsidRDefault="008E6235">
      <w:pPr>
        <w:shd w:val="clear" w:color="auto" w:fill="auto"/>
      </w:pPr>
    </w:p>
    <w:p w:rsidR="008E6235" w:rsidRPr="0049255E" w:rsidRDefault="008E6235">
      <w:pPr>
        <w:shd w:val="clear" w:color="auto" w:fill="auto"/>
      </w:pPr>
    </w:p>
    <w:p w:rsidR="00261351" w:rsidRPr="0049255E" w:rsidRDefault="00261351">
      <w:pPr>
        <w:shd w:val="clear" w:color="auto" w:fill="auto"/>
      </w:pPr>
      <w:r w:rsidRPr="0049255E">
        <w:rPr>
          <w:noProof/>
        </w:rPr>
        <mc:AlternateContent>
          <mc:Choice Requires="wps">
            <w:drawing>
              <wp:anchor distT="0" distB="0" distL="114300" distR="114300" simplePos="0" relativeHeight="251675136" behindDoc="1" locked="0" layoutInCell="1" allowOverlap="1" wp14:anchorId="74BA1F95" wp14:editId="235A81E7">
                <wp:simplePos x="0" y="0"/>
                <wp:positionH relativeFrom="column">
                  <wp:posOffset>-92743</wp:posOffset>
                </wp:positionH>
                <wp:positionV relativeFrom="paragraph">
                  <wp:posOffset>5274063</wp:posOffset>
                </wp:positionV>
                <wp:extent cx="5751195" cy="635"/>
                <wp:effectExtent l="0" t="0" r="1905" b="1905"/>
                <wp:wrapNone/>
                <wp:docPr id="49" name="Tekstvak 49"/>
                <wp:cNvGraphicFramePr/>
                <a:graphic xmlns:a="http://schemas.openxmlformats.org/drawingml/2006/main">
                  <a:graphicData uri="http://schemas.microsoft.com/office/word/2010/wordprocessingShape">
                    <wps:wsp>
                      <wps:cNvSpPr txBox="1"/>
                      <wps:spPr>
                        <a:xfrm>
                          <a:off x="0" y="0"/>
                          <a:ext cx="5751195" cy="635"/>
                        </a:xfrm>
                        <a:prstGeom prst="rect">
                          <a:avLst/>
                        </a:prstGeom>
                        <a:solidFill>
                          <a:prstClr val="white"/>
                        </a:solidFill>
                        <a:ln>
                          <a:noFill/>
                        </a:ln>
                      </wps:spPr>
                      <wps:txbx>
                        <w:txbxContent>
                          <w:p w:rsidR="00704869" w:rsidRPr="0032234C" w:rsidRDefault="00704869" w:rsidP="00261351">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4</w:t>
                            </w:r>
                            <w:r w:rsidR="004A7DBC">
                              <w:rPr>
                                <w:noProof/>
                              </w:rPr>
                              <w:fldChar w:fldCharType="end"/>
                            </w:r>
                            <w:r>
                              <w:t>-Top navigatie weergaven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A1F95" id="Tekstvak 49" o:spid="_x0000_s1059" type="#_x0000_t202" style="position:absolute;margin-left:-7.3pt;margin-top:415.3pt;width:452.85pt;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" stroked="f">
                <v:textbox style="mso-fit-shape-to-text:t" inset="0,0,0,0">
                  <w:txbxContent>
                    <w:p w:rsidR="00704869" w:rsidRPr="0032234C" w:rsidRDefault="00704869" w:rsidP="00261351">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4</w:t>
                      </w:r>
                      <w:r w:rsidR="004A7DBC">
                        <w:rPr>
                          <w:noProof/>
                        </w:rPr>
                        <w:fldChar w:fldCharType="end"/>
                      </w:r>
                      <w:r>
                        <w:t>-Top navigatie weergaven</w:t>
                      </w:r>
                    </w:p>
                  </w:txbxContent>
                </v:textbox>
              </v:shape>
            </w:pict>
          </mc:Fallback>
        </mc:AlternateContent>
      </w:r>
      <w:r w:rsidRPr="0049255E">
        <w:rPr>
          <w:noProof/>
        </w:rPr>
        <w:drawing>
          <wp:anchor distT="0" distB="0" distL="114300" distR="114300" simplePos="0" relativeHeight="251670016" behindDoc="1" locked="0" layoutInCell="1" allowOverlap="1">
            <wp:simplePos x="0" y="0"/>
            <wp:positionH relativeFrom="margin">
              <wp:align>center</wp:align>
            </wp:positionH>
            <wp:positionV relativeFrom="paragraph">
              <wp:posOffset>4454154</wp:posOffset>
            </wp:positionV>
            <wp:extent cx="5751576" cy="585216"/>
            <wp:effectExtent l="304800" t="323850" r="325755" b="329565"/>
            <wp:wrapNone/>
            <wp:docPr id="44" name="Afbeelding 44" descr="C:\Users\mazey_000\AppData\Local\Microsoft\Windows\INetCache\Content.Word\e8daeb93a37fd9a938ef845e251a22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zey_000\AppData\Local\Microsoft\Windows\INetCache\Content.Word\e8daeb93a37fd9a938ef845e251a22d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1576" cy="58521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49255E">
        <w:rPr>
          <w:noProof/>
        </w:rPr>
        <mc:AlternateContent>
          <mc:Choice Requires="wps">
            <w:drawing>
              <wp:anchor distT="0" distB="0" distL="114300" distR="114300" simplePos="0" relativeHeight="251673088" behindDoc="1" locked="0" layoutInCell="1" allowOverlap="1" wp14:anchorId="71A7EDBD" wp14:editId="52586F88">
                <wp:simplePos x="0" y="0"/>
                <wp:positionH relativeFrom="column">
                  <wp:posOffset>-99060</wp:posOffset>
                </wp:positionH>
                <wp:positionV relativeFrom="paragraph">
                  <wp:posOffset>3611245</wp:posOffset>
                </wp:positionV>
                <wp:extent cx="3007995" cy="635"/>
                <wp:effectExtent l="0" t="0" r="1905" b="1905"/>
                <wp:wrapNone/>
                <wp:docPr id="48" name="Tekstvak 48"/>
                <wp:cNvGraphicFramePr/>
                <a:graphic xmlns:a="http://schemas.openxmlformats.org/drawingml/2006/main">
                  <a:graphicData uri="http://schemas.microsoft.com/office/word/2010/wordprocessingShape">
                    <wps:wsp>
                      <wps:cNvSpPr txBox="1"/>
                      <wps:spPr>
                        <a:xfrm>
                          <a:off x="0" y="0"/>
                          <a:ext cx="3007995" cy="635"/>
                        </a:xfrm>
                        <a:prstGeom prst="rect">
                          <a:avLst/>
                        </a:prstGeom>
                        <a:solidFill>
                          <a:prstClr val="white"/>
                        </a:solidFill>
                        <a:ln>
                          <a:noFill/>
                        </a:ln>
                      </wps:spPr>
                      <wps:txbx>
                        <w:txbxContent>
                          <w:p w:rsidR="00704869" w:rsidRPr="003C5C15" w:rsidRDefault="00704869" w:rsidP="00261351">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5</w:t>
                            </w:r>
                            <w:r w:rsidR="004A7DBC">
                              <w:rPr>
                                <w:noProof/>
                              </w:rPr>
                              <w:fldChar w:fldCharType="end"/>
                            </w:r>
                            <w:r>
                              <w:t>-Top navigatie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7EDBD" id="Tekstvak 48" o:spid="_x0000_s1060" type="#_x0000_t202" style="position:absolute;margin-left:-7.8pt;margin-top:284.35pt;width:236.85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" stroked="f">
                <v:textbox style="mso-fit-shape-to-text:t" inset="0,0,0,0">
                  <w:txbxContent>
                    <w:p w:rsidR="00704869" w:rsidRPr="003C5C15" w:rsidRDefault="00704869" w:rsidP="00261351">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5</w:t>
                      </w:r>
                      <w:r w:rsidR="004A7DBC">
                        <w:rPr>
                          <w:noProof/>
                        </w:rPr>
                        <w:fldChar w:fldCharType="end"/>
                      </w:r>
                      <w:r>
                        <w:t>-Top navigatie component</w:t>
                      </w:r>
                    </w:p>
                  </w:txbxContent>
                </v:textbox>
              </v:shape>
            </w:pict>
          </mc:Fallback>
        </mc:AlternateContent>
      </w:r>
      <w:r w:rsidR="008E6235" w:rsidRPr="0049255E">
        <w:rPr>
          <w:noProof/>
        </w:rPr>
        <w:drawing>
          <wp:anchor distT="0" distB="0" distL="114300" distR="114300" simplePos="0" relativeHeight="251668992" behindDoc="1" locked="0" layoutInCell="1" allowOverlap="1">
            <wp:simplePos x="0" y="0"/>
            <wp:positionH relativeFrom="column">
              <wp:posOffset>-45085</wp:posOffset>
            </wp:positionH>
            <wp:positionV relativeFrom="paragraph">
              <wp:posOffset>671673</wp:posOffset>
            </wp:positionV>
            <wp:extent cx="3008376" cy="2816352"/>
            <wp:effectExtent l="323850" t="323850" r="325755" b="327025"/>
            <wp:wrapTight wrapText="bothSides">
              <wp:wrapPolygon edited="0">
                <wp:start x="3283" y="-2484"/>
                <wp:lineTo x="-1231" y="-2192"/>
                <wp:lineTo x="-1231" y="146"/>
                <wp:lineTo x="-2189" y="146"/>
                <wp:lineTo x="-2326" y="21332"/>
                <wp:lineTo x="-1094" y="23524"/>
                <wp:lineTo x="-137" y="23962"/>
                <wp:lineTo x="18604" y="23962"/>
                <wp:lineTo x="19699" y="23524"/>
                <wp:lineTo x="22845" y="21332"/>
                <wp:lineTo x="22845" y="21186"/>
                <wp:lineTo x="23666" y="18848"/>
                <wp:lineTo x="23802" y="146"/>
                <wp:lineTo x="21750" y="-2046"/>
                <wp:lineTo x="21614" y="-2484"/>
                <wp:lineTo x="3283" y="-2484"/>
              </wp:wrapPolygon>
            </wp:wrapTight>
            <wp:docPr id="42" name="Afbeelding 42" descr="C:\Users\mazey_000\AppData\Local\Microsoft\Windows\INetCache\Content.Word\450b241ed221702daec0574a702d38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zey_000\AppData\Local\Microsoft\Windows\INetCache\Content.Word\450b241ed221702daec0574a702d38d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8376" cy="281635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E6235" w:rsidRPr="0049255E">
        <w:rPr>
          <w:noProof/>
        </w:rPr>
        <mc:AlternateContent>
          <mc:Choice Requires="wps">
            <w:drawing>
              <wp:anchor distT="0" distB="0" distL="114300" distR="114300" simplePos="0" relativeHeight="251667968" behindDoc="1" locked="0" layoutInCell="1" allowOverlap="1" wp14:anchorId="7405D26F" wp14:editId="1E66D3A7">
                <wp:simplePos x="0" y="0"/>
                <wp:positionH relativeFrom="column">
                  <wp:posOffset>4846163</wp:posOffset>
                </wp:positionH>
                <wp:positionV relativeFrom="paragraph">
                  <wp:posOffset>432163</wp:posOffset>
                </wp:positionV>
                <wp:extent cx="1453515" cy="635"/>
                <wp:effectExtent l="0" t="0" r="0" b="0"/>
                <wp:wrapNone/>
                <wp:docPr id="41" name="Tekstvak 41"/>
                <wp:cNvGraphicFramePr/>
                <a:graphic xmlns:a="http://schemas.openxmlformats.org/drawingml/2006/main">
                  <a:graphicData uri="http://schemas.microsoft.com/office/word/2010/wordprocessingShape">
                    <wps:wsp>
                      <wps:cNvSpPr txBox="1"/>
                      <wps:spPr>
                        <a:xfrm>
                          <a:off x="0" y="0"/>
                          <a:ext cx="1453515" cy="635"/>
                        </a:xfrm>
                        <a:prstGeom prst="rect">
                          <a:avLst/>
                        </a:prstGeom>
                        <a:solidFill>
                          <a:prstClr val="white"/>
                        </a:solidFill>
                        <a:ln>
                          <a:noFill/>
                        </a:ln>
                      </wps:spPr>
                      <wps:txbx>
                        <w:txbxContent>
                          <w:p w:rsidR="00704869" w:rsidRPr="004F5535" w:rsidRDefault="00704869" w:rsidP="008E6235">
                            <w:pPr>
                              <w:pStyle w:val="Bijschrift"/>
                              <w:rPr>
                                <w:noProof/>
                                <w:color w:val="000000"/>
                                <w:sz w:val="20"/>
                                <w:szCs w:val="24"/>
                              </w:rPr>
                            </w:pPr>
                            <w:bookmarkStart w:id="35" w:name="_Ref484116150"/>
                            <w:r>
                              <w:t xml:space="preserve">Figuur </w:t>
                            </w:r>
                            <w:r w:rsidR="004A7DBC">
                              <w:fldChar w:fldCharType="begin"/>
                            </w:r>
                            <w:r w:rsidR="004A7DBC">
                              <w:instrText xml:space="preserve"> SEQ Figuur \* ARABIC </w:instrText>
                            </w:r>
                            <w:r w:rsidR="004A7DBC">
                              <w:fldChar w:fldCharType="separate"/>
                            </w:r>
                            <w:r w:rsidR="00D963BE">
                              <w:rPr>
                                <w:noProof/>
                              </w:rPr>
                              <w:t>6</w:t>
                            </w:r>
                            <w:r w:rsidR="004A7DBC">
                              <w:rPr>
                                <w:noProof/>
                              </w:rPr>
                              <w:fldChar w:fldCharType="end"/>
                            </w:r>
                            <w:bookmarkEnd w:id="35"/>
                            <w:r>
                              <w:t>-Navigatie componenten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5D26F" id="Tekstvak 41" o:spid="_x0000_s1061" type="#_x0000_t202" style="position:absolute;margin-left:381.6pt;margin-top:34.05pt;width:114.4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" stroked="f">
                <v:textbox style="mso-fit-shape-to-text:t" inset="0,0,0,0">
                  <w:txbxContent>
                    <w:p w:rsidR="00704869" w:rsidRPr="004F5535" w:rsidRDefault="00704869" w:rsidP="008E6235">
                      <w:pPr>
                        <w:pStyle w:val="Bijschrift"/>
                        <w:rPr>
                          <w:noProof/>
                          <w:color w:val="000000"/>
                          <w:sz w:val="20"/>
                          <w:szCs w:val="24"/>
                        </w:rPr>
                      </w:pPr>
                      <w:bookmarkStart w:id="36" w:name="_Ref484116150"/>
                      <w:r>
                        <w:t xml:space="preserve">Figuur </w:t>
                      </w:r>
                      <w:r w:rsidR="004A7DBC">
                        <w:fldChar w:fldCharType="begin"/>
                      </w:r>
                      <w:r w:rsidR="004A7DBC">
                        <w:instrText xml:space="preserve"> SEQ Figuur \* ARABIC </w:instrText>
                      </w:r>
                      <w:r w:rsidR="004A7DBC">
                        <w:fldChar w:fldCharType="separate"/>
                      </w:r>
                      <w:r w:rsidR="00D963BE">
                        <w:rPr>
                          <w:noProof/>
                        </w:rPr>
                        <w:t>6</w:t>
                      </w:r>
                      <w:r w:rsidR="004A7DBC">
                        <w:rPr>
                          <w:noProof/>
                        </w:rPr>
                        <w:fldChar w:fldCharType="end"/>
                      </w:r>
                      <w:bookmarkEnd w:id="36"/>
                      <w:r>
                        <w:t>-Navigatie componenten</w:t>
                      </w:r>
                    </w:p>
                  </w:txbxContent>
                </v:textbox>
              </v:shape>
            </w:pict>
          </mc:Fallback>
        </mc:AlternateContent>
      </w:r>
      <w:r w:rsidR="008E6235" w:rsidRPr="0049255E">
        <w:t xml:space="preserve">Nu de navigatie structuur is opgesplitst in componenten, kan de schets die is opgemaakt </w:t>
      </w:r>
      <w:r w:rsidR="00D85269" w:rsidRPr="0049255E">
        <w:t>worden toegepast. Zo word de schets omgezet in code.</w:t>
      </w:r>
    </w:p>
    <w:p w:rsidR="00261351" w:rsidRPr="0049255E" w:rsidRDefault="00EA10F0">
      <w:pPr>
        <w:shd w:val="clear" w:color="auto" w:fill="auto"/>
        <w:rPr>
          <w:b/>
        </w:rPr>
      </w:pPr>
      <w:r w:rsidRPr="0049255E">
        <w:rPr>
          <w:noProof/>
          <w:shd w:val="clear" w:color="auto" w:fill="auto"/>
        </w:rPr>
        <mc:AlternateContent>
          <mc:Choice Requires="wps">
            <w:drawing>
              <wp:anchor distT="0" distB="0" distL="114300" distR="114300" simplePos="0" relativeHeight="251671040" behindDoc="1" locked="0" layoutInCell="1" allowOverlap="1">
                <wp:simplePos x="0" y="0"/>
                <wp:positionH relativeFrom="column">
                  <wp:posOffset>3043773</wp:posOffset>
                </wp:positionH>
                <wp:positionV relativeFrom="paragraph">
                  <wp:posOffset>2274864</wp:posOffset>
                </wp:positionV>
                <wp:extent cx="808526" cy="2142698"/>
                <wp:effectExtent l="76200" t="95250" r="67945" b="0"/>
                <wp:wrapNone/>
                <wp:docPr id="47" name="Pijl: gekromd links 47"/>
                <wp:cNvGraphicFramePr/>
                <a:graphic xmlns:a="http://schemas.openxmlformats.org/drawingml/2006/main">
                  <a:graphicData uri="http://schemas.microsoft.com/office/word/2010/wordprocessingShape">
                    <wps:wsp>
                      <wps:cNvSpPr/>
                      <wps:spPr>
                        <a:xfrm>
                          <a:off x="0" y="0"/>
                          <a:ext cx="808526" cy="2142698"/>
                        </a:xfrm>
                        <a:prstGeom prst="curvedLeftArrow">
                          <a:avLst>
                            <a:gd name="adj1" fmla="val 20641"/>
                            <a:gd name="adj2" fmla="val 50000"/>
                            <a:gd name="adj3" fmla="val 34160"/>
                          </a:avLst>
                        </a:prstGeom>
                        <a:effectLst>
                          <a:outerShdw blurRad="50800" dist="38100" dir="16200000" rotWithShape="0">
                            <a:prstClr val="black">
                              <a:alpha val="40000"/>
                            </a:prstClr>
                          </a:outerShdw>
                        </a:effectLst>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B2251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Pijl: gekromd links 47" o:spid="_x0000_s1026" type="#_x0000_t103" style="position:absolute;margin-left:239.65pt;margin-top:179.1pt;width:63.65pt;height:168.7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" adj="17525,20404,7379" fillcolor="#5b9bd5 [3208]" strokecolor="#1f4d78 [1608]" strokeweight="1pt">
                <v:shadow on="t" color="black" opacity="26214f" origin=",.5" offset="0,-3pt"/>
              </v:shape>
            </w:pict>
          </mc:Fallback>
        </mc:AlternateContent>
      </w:r>
      <w:r w:rsidR="00261351" w:rsidRPr="0049255E">
        <w:rPr>
          <w:b/>
        </w:rPr>
        <w:br w:type="page"/>
      </w:r>
    </w:p>
    <w:p w:rsidR="0049255E" w:rsidRPr="0049255E" w:rsidRDefault="0049255E">
      <w:pPr>
        <w:shd w:val="clear" w:color="auto" w:fill="auto"/>
      </w:pPr>
    </w:p>
    <w:p w:rsidR="0049255E" w:rsidRPr="0049255E" w:rsidRDefault="0049255E" w:rsidP="0049255E">
      <w:pPr>
        <w:pStyle w:val="Kop2"/>
        <w:rPr>
          <w:rFonts w:ascii="Proxima Nova Rg" w:hAnsi="Proxima Nova Rg"/>
        </w:rPr>
      </w:pPr>
      <w:bookmarkStart w:id="37" w:name="_Toc484135669"/>
      <w:bookmarkStart w:id="38" w:name="_Toc484138462"/>
      <w:r w:rsidRPr="0049255E">
        <w:rPr>
          <w:rFonts w:ascii="Proxima Nova Rg" w:hAnsi="Proxima Nova Rg"/>
        </w:rPr>
        <w:t>Authenticatieproces</w:t>
      </w:r>
      <w:bookmarkEnd w:id="37"/>
      <w:bookmarkEnd w:id="38"/>
      <w:r w:rsidRPr="0049255E">
        <w:rPr>
          <w:rFonts w:ascii="Proxima Nova Rg" w:hAnsi="Proxima Nova Rg"/>
        </w:rPr>
        <w:t xml:space="preserve"> </w:t>
      </w:r>
    </w:p>
    <w:p w:rsidR="0049255E" w:rsidRDefault="0049255E" w:rsidP="0049255E">
      <w:r>
        <w:t>Bij het inloggen van een gebruiker komen er veel processen bij kijken. Er zal moeten worden vastgesteld of de gebruiker die wilt inloggen in het systeem bestaat. Dit word gedaan door twee velden in te vullen, deze velden zijn als volgt:</w:t>
      </w:r>
    </w:p>
    <w:p w:rsidR="0049255E" w:rsidRDefault="0049255E" w:rsidP="0049255E">
      <w:pPr>
        <w:pStyle w:val="Lijstalinea"/>
        <w:numPr>
          <w:ilvl w:val="0"/>
          <w:numId w:val="12"/>
        </w:numPr>
      </w:pPr>
      <w:r>
        <w:t>Email</w:t>
      </w:r>
    </w:p>
    <w:p w:rsidR="0049255E" w:rsidRDefault="0049255E" w:rsidP="0049255E">
      <w:pPr>
        <w:pStyle w:val="Lijstalinea"/>
        <w:numPr>
          <w:ilvl w:val="0"/>
          <w:numId w:val="12"/>
        </w:numPr>
      </w:pPr>
      <w:r>
        <w:t>Wachtwoord</w:t>
      </w:r>
    </w:p>
    <w:p w:rsidR="000D577C" w:rsidRDefault="000D577C" w:rsidP="0049255E">
      <w:r>
        <w:rPr>
          <w:noProof/>
        </w:rPr>
        <mc:AlternateContent>
          <mc:Choice Requires="wps">
            <w:drawing>
              <wp:anchor distT="0" distB="0" distL="114300" distR="114300" simplePos="0" relativeHeight="251690496" behindDoc="1" locked="0" layoutInCell="1" allowOverlap="1" wp14:anchorId="5F7846E6" wp14:editId="2444DF8A">
                <wp:simplePos x="0" y="0"/>
                <wp:positionH relativeFrom="column">
                  <wp:posOffset>4503619</wp:posOffset>
                </wp:positionH>
                <wp:positionV relativeFrom="paragraph">
                  <wp:posOffset>1770882</wp:posOffset>
                </wp:positionV>
                <wp:extent cx="2019300" cy="293370"/>
                <wp:effectExtent l="0" t="0" r="0" b="0"/>
                <wp:wrapTight wrapText="bothSides">
                  <wp:wrapPolygon edited="0">
                    <wp:start x="0" y="0"/>
                    <wp:lineTo x="0" y="19636"/>
                    <wp:lineTo x="21396" y="19636"/>
                    <wp:lineTo x="21396" y="0"/>
                    <wp:lineTo x="0" y="0"/>
                  </wp:wrapPolygon>
                </wp:wrapTight>
                <wp:docPr id="193" name="Tekstvak 193"/>
                <wp:cNvGraphicFramePr/>
                <a:graphic xmlns:a="http://schemas.openxmlformats.org/drawingml/2006/main">
                  <a:graphicData uri="http://schemas.microsoft.com/office/word/2010/wordprocessingShape">
                    <wps:wsp>
                      <wps:cNvSpPr txBox="1"/>
                      <wps:spPr>
                        <a:xfrm>
                          <a:off x="0" y="0"/>
                          <a:ext cx="2019300" cy="293370"/>
                        </a:xfrm>
                        <a:prstGeom prst="rect">
                          <a:avLst/>
                        </a:prstGeom>
                        <a:solidFill>
                          <a:prstClr val="white"/>
                        </a:solidFill>
                        <a:ln>
                          <a:noFill/>
                        </a:ln>
                      </wps:spPr>
                      <wps:txbx>
                        <w:txbxContent>
                          <w:p w:rsidR="00704869" w:rsidRPr="00F72F96" w:rsidRDefault="00704869" w:rsidP="000D577C">
                            <w:pPr>
                              <w:pStyle w:val="Bijschrift"/>
                              <w:rPr>
                                <w:noProof/>
                                <w:color w:val="000000"/>
                                <w:sz w:val="20"/>
                                <w:szCs w:val="24"/>
                              </w:rPr>
                            </w:pPr>
                            <w:bookmarkStart w:id="39" w:name="_Ref484132327"/>
                            <w:r>
                              <w:t xml:space="preserve">Figuur </w:t>
                            </w:r>
                            <w:r w:rsidR="004A7DBC">
                              <w:fldChar w:fldCharType="begin"/>
                            </w:r>
                            <w:r w:rsidR="004A7DBC">
                              <w:instrText xml:space="preserve"> SEQ Figuur \* ARABIC </w:instrText>
                            </w:r>
                            <w:r w:rsidR="004A7DBC">
                              <w:fldChar w:fldCharType="separate"/>
                            </w:r>
                            <w:r w:rsidR="00D963BE">
                              <w:rPr>
                                <w:noProof/>
                              </w:rPr>
                              <w:t>7</w:t>
                            </w:r>
                            <w:r w:rsidR="004A7DBC">
                              <w:rPr>
                                <w:noProof/>
                              </w:rPr>
                              <w:fldChar w:fldCharType="end"/>
                            </w:r>
                            <w:bookmarkEnd w:id="39"/>
                            <w:r>
                              <w:t>-Event handeling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846E6" id="Tekstvak 193" o:spid="_x0000_s1062" type="#_x0000_t202" style="position:absolute;margin-left:354.6pt;margin-top:139.45pt;width:159pt;height:23.1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" stroked="f">
                <v:textbox inset="0,0,0,0">
                  <w:txbxContent>
                    <w:p w:rsidR="00704869" w:rsidRPr="00F72F96" w:rsidRDefault="00704869" w:rsidP="000D577C">
                      <w:pPr>
                        <w:pStyle w:val="Bijschrift"/>
                        <w:rPr>
                          <w:noProof/>
                          <w:color w:val="000000"/>
                          <w:sz w:val="20"/>
                          <w:szCs w:val="24"/>
                        </w:rPr>
                      </w:pPr>
                      <w:bookmarkStart w:id="40" w:name="_Ref484132327"/>
                      <w:r>
                        <w:t xml:space="preserve">Figuur </w:t>
                      </w:r>
                      <w:r w:rsidR="004A7DBC">
                        <w:fldChar w:fldCharType="begin"/>
                      </w:r>
                      <w:r w:rsidR="004A7DBC">
                        <w:instrText xml:space="preserve"> SEQ Figuur \* ARABIC </w:instrText>
                      </w:r>
                      <w:r w:rsidR="004A7DBC">
                        <w:fldChar w:fldCharType="separate"/>
                      </w:r>
                      <w:r w:rsidR="00D963BE">
                        <w:rPr>
                          <w:noProof/>
                        </w:rPr>
                        <w:t>7</w:t>
                      </w:r>
                      <w:r w:rsidR="004A7DBC">
                        <w:rPr>
                          <w:noProof/>
                        </w:rPr>
                        <w:fldChar w:fldCharType="end"/>
                      </w:r>
                      <w:bookmarkEnd w:id="40"/>
                      <w:r>
                        <w:t>-Event handeling</w:t>
                      </w:r>
                    </w:p>
                  </w:txbxContent>
                </v:textbox>
                <w10:wrap type="tight"/>
              </v:shape>
            </w:pict>
          </mc:Fallback>
        </mc:AlternateContent>
      </w:r>
      <w:r>
        <w:rPr>
          <w:noProof/>
        </w:rPr>
        <w:drawing>
          <wp:anchor distT="0" distB="0" distL="114300" distR="114300" simplePos="0" relativeHeight="251688448" behindDoc="1" locked="0" layoutInCell="1" allowOverlap="1">
            <wp:simplePos x="0" y="0"/>
            <wp:positionH relativeFrom="margin">
              <wp:posOffset>3738880</wp:posOffset>
            </wp:positionH>
            <wp:positionV relativeFrom="paragraph">
              <wp:posOffset>98700</wp:posOffset>
            </wp:positionV>
            <wp:extent cx="2900045" cy="1691640"/>
            <wp:effectExtent l="0" t="19050" r="0" b="0"/>
            <wp:wrapTight wrapText="bothSides">
              <wp:wrapPolygon edited="0">
                <wp:start x="10642" y="-243"/>
                <wp:lineTo x="6243" y="243"/>
                <wp:lineTo x="6243" y="4135"/>
                <wp:lineTo x="5250" y="6568"/>
                <wp:lineTo x="5392" y="12162"/>
                <wp:lineTo x="6527" y="15811"/>
                <wp:lineTo x="6527" y="16054"/>
                <wp:lineTo x="9365" y="19703"/>
                <wp:lineTo x="9932" y="20432"/>
                <wp:lineTo x="12344" y="20432"/>
                <wp:lineTo x="12912" y="19703"/>
                <wp:lineTo x="16033" y="16054"/>
                <wp:lineTo x="16175" y="15811"/>
                <wp:lineTo x="17026" y="11919"/>
                <wp:lineTo x="17168" y="6811"/>
                <wp:lineTo x="16175" y="4135"/>
                <wp:lineTo x="15182" y="243"/>
                <wp:lineTo x="11635" y="-243"/>
                <wp:lineTo x="10642" y="-243"/>
              </wp:wrapPolygon>
            </wp:wrapTight>
            <wp:docPr id="192" name="Diagram 1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49255E">
        <w:t>Deze velden zullen worden gebruikt om een gebruiker te identificeren die de gelijke waarden heeft. Ten eerste zal hier een proces plaatsvinden da</w:t>
      </w:r>
      <w:r>
        <w:t xml:space="preserve">t zich herhaalt op elke pagina (zie </w:t>
      </w:r>
      <w:r>
        <w:fldChar w:fldCharType="begin"/>
      </w:r>
      <w:r>
        <w:instrText xml:space="preserve"> REF _Ref484126403 \h </w:instrText>
      </w:r>
      <w:r>
        <w:fldChar w:fldCharType="separate"/>
      </w:r>
      <w:r w:rsidR="00D963BE" w:rsidRPr="0049255E">
        <w:t xml:space="preserve">Figuur </w:t>
      </w:r>
      <w:r w:rsidR="00D963BE">
        <w:rPr>
          <w:noProof/>
        </w:rPr>
        <w:t>3</w:t>
      </w:r>
      <w:r>
        <w:fldChar w:fldCharType="end"/>
      </w:r>
      <w:r>
        <w:t>).</w:t>
      </w:r>
    </w:p>
    <w:p w:rsidR="000D577C" w:rsidRDefault="000D577C" w:rsidP="0049255E"/>
    <w:p w:rsidR="009F51FB" w:rsidRDefault="00857317" w:rsidP="0049255E">
      <w:r>
        <w:rPr>
          <w:noProof/>
        </w:rPr>
        <mc:AlternateContent>
          <mc:Choice Requires="wps">
            <w:drawing>
              <wp:anchor distT="0" distB="0" distL="114300" distR="114300" simplePos="0" relativeHeight="251696640" behindDoc="1" locked="0" layoutInCell="1" allowOverlap="1" wp14:anchorId="15B9943C" wp14:editId="0B78755A">
                <wp:simplePos x="0" y="0"/>
                <wp:positionH relativeFrom="column">
                  <wp:posOffset>4203065</wp:posOffset>
                </wp:positionH>
                <wp:positionV relativeFrom="paragraph">
                  <wp:posOffset>3731895</wp:posOffset>
                </wp:positionV>
                <wp:extent cx="2211705" cy="635"/>
                <wp:effectExtent l="0" t="0" r="0" b="0"/>
                <wp:wrapTight wrapText="bothSides">
                  <wp:wrapPolygon edited="0">
                    <wp:start x="0" y="0"/>
                    <wp:lineTo x="0" y="21600"/>
                    <wp:lineTo x="21600" y="21600"/>
                    <wp:lineTo x="21600" y="0"/>
                  </wp:wrapPolygon>
                </wp:wrapTight>
                <wp:docPr id="1" name="Tekstvak 1"/>
                <wp:cNvGraphicFramePr/>
                <a:graphic xmlns:a="http://schemas.openxmlformats.org/drawingml/2006/main">
                  <a:graphicData uri="http://schemas.microsoft.com/office/word/2010/wordprocessingShape">
                    <wps:wsp>
                      <wps:cNvSpPr txBox="1"/>
                      <wps:spPr>
                        <a:xfrm>
                          <a:off x="0" y="0"/>
                          <a:ext cx="2211705" cy="635"/>
                        </a:xfrm>
                        <a:prstGeom prst="rect">
                          <a:avLst/>
                        </a:prstGeom>
                        <a:solidFill>
                          <a:prstClr val="white"/>
                        </a:solidFill>
                        <a:ln>
                          <a:noFill/>
                        </a:ln>
                      </wps:spPr>
                      <wps:txbx>
                        <w:txbxContent>
                          <w:p w:rsidR="00704869" w:rsidRPr="00ED2EF0" w:rsidRDefault="00704869" w:rsidP="00857317">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8</w:t>
                            </w:r>
                            <w:r w:rsidR="004A7DBC">
                              <w:rPr>
                                <w:noProof/>
                              </w:rPr>
                              <w:fldChar w:fldCharType="end"/>
                            </w:r>
                            <w:r>
                              <w:t>-Authenticatie weergaven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9943C" id="_x0000_s1063" type="#_x0000_t202" style="position:absolute;margin-left:330.95pt;margin-top:293.85pt;width:174.15pt;height:.05pt;z-index:-25161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" stroked="f">
                <v:textbox style="mso-fit-shape-to-text:t" inset="0,0,0,0">
                  <w:txbxContent>
                    <w:p w:rsidR="00704869" w:rsidRPr="00ED2EF0" w:rsidRDefault="00704869" w:rsidP="00857317">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8</w:t>
                      </w:r>
                      <w:r w:rsidR="004A7DBC">
                        <w:rPr>
                          <w:noProof/>
                        </w:rPr>
                        <w:fldChar w:fldCharType="end"/>
                      </w:r>
                      <w:r>
                        <w:t>-Authenticatie weergaven</w:t>
                      </w:r>
                    </w:p>
                  </w:txbxContent>
                </v:textbox>
                <w10:wrap type="tight"/>
              </v:shape>
            </w:pict>
          </mc:Fallback>
        </mc:AlternateContent>
      </w:r>
      <w:r>
        <w:rPr>
          <w:noProof/>
        </w:rPr>
        <w:drawing>
          <wp:anchor distT="0" distB="0" distL="114300" distR="114300" simplePos="0" relativeHeight="251694592" behindDoc="1" locked="0" layoutInCell="1" allowOverlap="1">
            <wp:simplePos x="0" y="0"/>
            <wp:positionH relativeFrom="page">
              <wp:align>right</wp:align>
            </wp:positionH>
            <wp:positionV relativeFrom="paragraph">
              <wp:posOffset>1518882</wp:posOffset>
            </wp:positionV>
            <wp:extent cx="2211705" cy="2156460"/>
            <wp:effectExtent l="133350" t="0" r="245745" b="186690"/>
            <wp:wrapTight wrapText="bothSides">
              <wp:wrapPolygon edited="0">
                <wp:start x="5023" y="1336"/>
                <wp:lineTo x="1488" y="2671"/>
                <wp:lineTo x="1488" y="4770"/>
                <wp:lineTo x="744" y="4770"/>
                <wp:lineTo x="744" y="7823"/>
                <wp:lineTo x="0" y="7823"/>
                <wp:lineTo x="0" y="10876"/>
                <wp:lineTo x="-744" y="10876"/>
                <wp:lineTo x="-1302" y="20035"/>
                <wp:lineTo x="-372" y="20035"/>
                <wp:lineTo x="-372" y="22898"/>
                <wp:lineTo x="15628" y="23279"/>
                <wp:lineTo x="18419" y="23279"/>
                <wp:lineTo x="18605" y="22898"/>
                <wp:lineTo x="21953" y="20226"/>
                <wp:lineTo x="23814" y="7823"/>
                <wp:lineTo x="23628" y="4580"/>
                <wp:lineTo x="16186" y="3244"/>
                <wp:lineTo x="7070" y="1336"/>
                <wp:lineTo x="5023" y="1336"/>
              </wp:wrapPolygon>
            </wp:wrapTight>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da99da117347c194cbd685b73cb83497.png"/>
                    <pic:cNvPicPr/>
                  </pic:nvPicPr>
                  <pic:blipFill>
                    <a:blip r:embed="rId24">
                      <a:extLst>
                        <a:ext uri="{28A0092B-C50C-407E-A947-70E740481C1C}">
                          <a14:useLocalDpi xmlns:a14="http://schemas.microsoft.com/office/drawing/2010/main" val="0"/>
                        </a:ext>
                      </a:extLst>
                    </a:blip>
                    <a:stretch>
                      <a:fillRect/>
                    </a:stretch>
                  </pic:blipFill>
                  <pic:spPr>
                    <a:xfrm>
                      <a:off x="0" y="0"/>
                      <a:ext cx="2211705" cy="215646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rsidR="009F51FB">
        <w:rPr>
          <w:noProof/>
        </w:rPr>
        <mc:AlternateContent>
          <mc:Choice Requires="wps">
            <w:drawing>
              <wp:anchor distT="0" distB="0" distL="114300" distR="114300" simplePos="0" relativeHeight="251693568" behindDoc="0" locked="0" layoutInCell="1" allowOverlap="1" wp14:anchorId="3979207D" wp14:editId="76E03AB8">
                <wp:simplePos x="0" y="0"/>
                <wp:positionH relativeFrom="margin">
                  <wp:align>left</wp:align>
                </wp:positionH>
                <wp:positionV relativeFrom="paragraph">
                  <wp:posOffset>6331585</wp:posOffset>
                </wp:positionV>
                <wp:extent cx="3052445" cy="635"/>
                <wp:effectExtent l="0" t="0" r="0" b="1905"/>
                <wp:wrapTopAndBottom/>
                <wp:docPr id="195" name="Tekstvak 195"/>
                <wp:cNvGraphicFramePr/>
                <a:graphic xmlns:a="http://schemas.openxmlformats.org/drawingml/2006/main">
                  <a:graphicData uri="http://schemas.microsoft.com/office/word/2010/wordprocessingShape">
                    <wps:wsp>
                      <wps:cNvSpPr txBox="1"/>
                      <wps:spPr>
                        <a:xfrm>
                          <a:off x="0" y="0"/>
                          <a:ext cx="3052445" cy="635"/>
                        </a:xfrm>
                        <a:prstGeom prst="rect">
                          <a:avLst/>
                        </a:prstGeom>
                        <a:solidFill>
                          <a:prstClr val="white"/>
                        </a:solidFill>
                        <a:ln>
                          <a:noFill/>
                        </a:ln>
                      </wps:spPr>
                      <wps:txbx>
                        <w:txbxContent>
                          <w:p w:rsidR="00704869" w:rsidRPr="000A6F4F" w:rsidRDefault="00704869" w:rsidP="00F70E73">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9</w:t>
                            </w:r>
                            <w:r w:rsidR="004A7DBC">
                              <w:rPr>
                                <w:noProof/>
                              </w:rPr>
                              <w:fldChar w:fldCharType="end"/>
                            </w:r>
                            <w:r>
                              <w:t>-Proces bij het inloggen van een gebruiker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9207D" id="Tekstvak 195" o:spid="_x0000_s1064" type="#_x0000_t202" style="position:absolute;margin-left:0;margin-top:498.55pt;width:240.35pt;height:.05pt;z-index:251693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" stroked="f">
                <v:textbox style="mso-fit-shape-to-text:t" inset="0,0,0,0">
                  <w:txbxContent>
                    <w:p w:rsidR="00704869" w:rsidRPr="000A6F4F" w:rsidRDefault="00704869" w:rsidP="00F70E73">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9</w:t>
                      </w:r>
                      <w:r w:rsidR="004A7DBC">
                        <w:rPr>
                          <w:noProof/>
                        </w:rPr>
                        <w:fldChar w:fldCharType="end"/>
                      </w:r>
                      <w:r>
                        <w:t>-Proces bij het inloggen van een gebruiker</w:t>
                      </w:r>
                    </w:p>
                  </w:txbxContent>
                </v:textbox>
                <w10:wrap type="topAndBottom" anchorx="margin"/>
              </v:shape>
            </w:pict>
          </mc:Fallback>
        </mc:AlternateContent>
      </w:r>
      <w:r w:rsidR="009F51FB">
        <w:rPr>
          <w:noProof/>
        </w:rPr>
        <w:drawing>
          <wp:anchor distT="0" distB="0" distL="114300" distR="114300" simplePos="0" relativeHeight="251691520" behindDoc="0" locked="0" layoutInCell="1" allowOverlap="1">
            <wp:simplePos x="0" y="0"/>
            <wp:positionH relativeFrom="margin">
              <wp:align>left</wp:align>
            </wp:positionH>
            <wp:positionV relativeFrom="paragraph">
              <wp:posOffset>1027051</wp:posOffset>
            </wp:positionV>
            <wp:extent cx="3052445" cy="5219700"/>
            <wp:effectExtent l="0" t="0" r="0" b="0"/>
            <wp:wrapTopAndBottom/>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Functional Design of loging in.jpg"/>
                    <pic:cNvPicPr/>
                  </pic:nvPicPr>
                  <pic:blipFill>
                    <a:blip r:embed="rId25">
                      <a:extLst>
                        <a:ext uri="{28A0092B-C50C-407E-A947-70E740481C1C}">
                          <a14:useLocalDpi xmlns:a14="http://schemas.microsoft.com/office/drawing/2010/main" val="0"/>
                        </a:ext>
                      </a:extLst>
                    </a:blip>
                    <a:stretch>
                      <a:fillRect/>
                    </a:stretch>
                  </pic:blipFill>
                  <pic:spPr>
                    <a:xfrm>
                      <a:off x="0" y="0"/>
                      <a:ext cx="3052445" cy="5219700"/>
                    </a:xfrm>
                    <a:prstGeom prst="rect">
                      <a:avLst/>
                    </a:prstGeom>
                  </pic:spPr>
                </pic:pic>
              </a:graphicData>
            </a:graphic>
          </wp:anchor>
        </w:drawing>
      </w:r>
      <w:r w:rsidR="000D577C">
        <w:t>Wanneer de gebruiker zijn inloggegevens invult en op de knop “Login” klikt, zullen de gegevens door de “</w:t>
      </w:r>
      <w:proofErr w:type="spellStart"/>
      <w:r w:rsidR="000D577C">
        <w:t>Auth</w:t>
      </w:r>
      <w:proofErr w:type="spellEnd"/>
      <w:r w:rsidR="000D577C">
        <w:t xml:space="preserve"> Controller” heen gaan</w:t>
      </w:r>
      <w:r w:rsidR="00F70E73">
        <w:t>.</w:t>
      </w:r>
      <w:r w:rsidR="009F51FB">
        <w:t xml:space="preserve"> Deze zal de gebruiker valideren tegen de database. Wanneer deze gebruiker is gevalideerd worde deze gebruiker opgeslagen en opgenomen in de model “</w:t>
      </w:r>
      <w:proofErr w:type="spellStart"/>
      <w:r w:rsidR="009F51FB">
        <w:t>Auth</w:t>
      </w:r>
      <w:proofErr w:type="spellEnd"/>
      <w:r w:rsidR="009F51FB">
        <w:t>”.</w:t>
      </w:r>
      <w:r w:rsidR="00F70E73">
        <w:t xml:space="preserve"> De volgende flowchart zal dit proces in een algemene wijzen omschrijven.</w:t>
      </w:r>
    </w:p>
    <w:p w:rsidR="0049255E" w:rsidRPr="0049255E" w:rsidRDefault="0049255E" w:rsidP="009F51FB">
      <w:pPr>
        <w:shd w:val="clear" w:color="auto" w:fill="auto"/>
      </w:pPr>
      <w:r w:rsidRPr="0049255E">
        <w:br w:type="page"/>
      </w:r>
    </w:p>
    <w:p w:rsidR="00DB2032" w:rsidRDefault="00261351" w:rsidP="00097275">
      <w:pPr>
        <w:shd w:val="clear" w:color="auto" w:fill="auto"/>
      </w:pPr>
      <w:r w:rsidRPr="0049255E">
        <w:rPr>
          <w:noProof/>
          <w:shd w:val="clear" w:color="auto" w:fill="auto"/>
        </w:rPr>
        <w:lastRenderedPageBreak/>
        <mc:AlternateContent>
          <mc:Choice Requires="wps">
            <w:drawing>
              <wp:anchor distT="0" distB="0" distL="114300" distR="114300" simplePos="0" relativeHeight="251677184" behindDoc="1" locked="0" layoutInCell="1" allowOverlap="1">
                <wp:simplePos x="0" y="0"/>
                <wp:positionH relativeFrom="margin">
                  <wp:posOffset>128270</wp:posOffset>
                </wp:positionH>
                <wp:positionV relativeFrom="paragraph">
                  <wp:posOffset>-189865</wp:posOffset>
                </wp:positionV>
                <wp:extent cx="1917700" cy="800735"/>
                <wp:effectExtent l="0" t="0" r="25400" b="151765"/>
                <wp:wrapNone/>
                <wp:docPr id="52" name="Tekstballon: rechthoek met afgeronde hoeken 52"/>
                <wp:cNvGraphicFramePr/>
                <a:graphic xmlns:a="http://schemas.openxmlformats.org/drawingml/2006/main">
                  <a:graphicData uri="http://schemas.microsoft.com/office/word/2010/wordprocessingShape">
                    <wps:wsp>
                      <wps:cNvSpPr/>
                      <wps:spPr>
                        <a:xfrm>
                          <a:off x="0" y="0"/>
                          <a:ext cx="1917700" cy="800735"/>
                        </a:xfrm>
                        <a:prstGeom prst="wedgeRoundRectCallout">
                          <a:avLst>
                            <a:gd name="adj1" fmla="val -21318"/>
                            <a:gd name="adj2" fmla="val 65793"/>
                            <a:gd name="adj3" fmla="val 16667"/>
                          </a:avLst>
                        </a:prstGeom>
                        <a:noFill/>
                        <a:ln w="952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rsidR="00704869" w:rsidRPr="002A6297" w:rsidRDefault="00704869" w:rsidP="002A6297">
                            <w:pPr>
                              <w:rPr>
                                <w:i/>
                                <w:sz w:val="16"/>
                                <w:szCs w:val="16"/>
                              </w:rPr>
                            </w:pPr>
                            <w:r w:rsidRPr="002A6297">
                              <w:rPr>
                                <w:i/>
                                <w:sz w:val="16"/>
                                <w:szCs w:val="16"/>
                              </w:rPr>
                              <w:t>Hier kan gezien worden hoe de applicatie dynamisch een menustructuur maakt door data gegevens van colleges om te zetten in menu items</w:t>
                            </w:r>
                            <w:r>
                              <w:rPr>
                                <w:i/>
                                <w:sz w:val="16"/>
                                <w:szCs w:val="16"/>
                              </w:rPr>
                              <w: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Tekstballon: rechthoek met afgeronde hoeken 52" o:spid="_x0000_s1065" type="#_x0000_t62" style="position:absolute;margin-left:10.1pt;margin-top:-14.95pt;width:151pt;height:63.05pt;z-index:-251639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" adj="6195,25011" filled="f" strokecolor="black [3213]">
                <v:stroke joinstyle="round"/>
                <v:textbox>
                  <w:txbxContent>
                    <w:p w:rsidR="00704869" w:rsidRPr="002A6297" w:rsidRDefault="00704869" w:rsidP="002A6297">
                      <w:pPr>
                        <w:rPr>
                          <w:i/>
                          <w:sz w:val="16"/>
                          <w:szCs w:val="16"/>
                        </w:rPr>
                      </w:pPr>
                      <w:r w:rsidRPr="002A6297">
                        <w:rPr>
                          <w:i/>
                          <w:sz w:val="16"/>
                          <w:szCs w:val="16"/>
                        </w:rPr>
                        <w:t>Hier kan gezien worden hoe de applicatie dynamisch een menustructuur maakt door data gegevens van colleges om te zetten in menu items</w:t>
                      </w:r>
                      <w:r>
                        <w:rPr>
                          <w:i/>
                          <w:sz w:val="16"/>
                          <w:szCs w:val="16"/>
                        </w:rPr>
                        <w:t>.</w:t>
                      </w:r>
                    </w:p>
                  </w:txbxContent>
                </v:textbox>
                <w10:wrap anchorx="margin"/>
              </v:shape>
            </w:pict>
          </mc:Fallback>
        </mc:AlternateContent>
      </w:r>
      <w:bookmarkStart w:id="41" w:name="_Toc484135670"/>
      <w:bookmarkStart w:id="42" w:name="_Toc484138463"/>
      <w:r w:rsidR="004955B0" w:rsidRPr="0049255E">
        <w:rPr>
          <w:noProof/>
        </w:rPr>
        <mc:AlternateContent>
          <mc:Choice Requires="wps">
            <w:drawing>
              <wp:anchor distT="0" distB="0" distL="114300" distR="114300" simplePos="0" relativeHeight="251679232" behindDoc="1" locked="0" layoutInCell="1" allowOverlap="1" wp14:anchorId="53C44E63" wp14:editId="2D000A3A">
                <wp:simplePos x="0" y="0"/>
                <wp:positionH relativeFrom="margin">
                  <wp:align>right</wp:align>
                </wp:positionH>
                <wp:positionV relativeFrom="paragraph">
                  <wp:posOffset>4689153</wp:posOffset>
                </wp:positionV>
                <wp:extent cx="5888355" cy="635"/>
                <wp:effectExtent l="0" t="0" r="0" b="1905"/>
                <wp:wrapNone/>
                <wp:docPr id="53" name="Tekstvak 53"/>
                <wp:cNvGraphicFramePr/>
                <a:graphic xmlns:a="http://schemas.openxmlformats.org/drawingml/2006/main">
                  <a:graphicData uri="http://schemas.microsoft.com/office/word/2010/wordprocessingShape">
                    <wps:wsp>
                      <wps:cNvSpPr txBox="1"/>
                      <wps:spPr>
                        <a:xfrm>
                          <a:off x="0" y="0"/>
                          <a:ext cx="5888355" cy="635"/>
                        </a:xfrm>
                        <a:prstGeom prst="rect">
                          <a:avLst/>
                        </a:prstGeom>
                        <a:solidFill>
                          <a:prstClr val="white"/>
                        </a:solidFill>
                        <a:ln>
                          <a:noFill/>
                        </a:ln>
                      </wps:spPr>
                      <wps:txbx>
                        <w:txbxContent>
                          <w:p w:rsidR="00704869" w:rsidRPr="00266C3C" w:rsidRDefault="00704869" w:rsidP="002A6297">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10</w:t>
                            </w:r>
                            <w:r w:rsidR="004A7DBC">
                              <w:rPr>
                                <w:noProof/>
                              </w:rPr>
                              <w:fldChar w:fldCharType="end"/>
                            </w:r>
                            <w:r>
                              <w:t>-Deel van Side navigatie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44E63" id="Tekstvak 53" o:spid="_x0000_s1066" type="#_x0000_t202" style="position:absolute;margin-left:412.45pt;margin-top:369.2pt;width:463.65pt;height:.05pt;z-index:-251637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" stroked="f">
                <v:textbox style="mso-fit-shape-to-text:t" inset="0,0,0,0">
                  <w:txbxContent>
                    <w:p w:rsidR="00704869" w:rsidRPr="00266C3C" w:rsidRDefault="00704869" w:rsidP="002A6297">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10</w:t>
                      </w:r>
                      <w:r w:rsidR="004A7DBC">
                        <w:rPr>
                          <w:noProof/>
                        </w:rPr>
                        <w:fldChar w:fldCharType="end"/>
                      </w:r>
                      <w:r>
                        <w:t>-Deel van Side navigatie component</w:t>
                      </w:r>
                    </w:p>
                  </w:txbxContent>
                </v:textbox>
                <w10:wrap anchorx="margin"/>
              </v:shape>
            </w:pict>
          </mc:Fallback>
        </mc:AlternateContent>
      </w:r>
      <w:r w:rsidR="004955B0" w:rsidRPr="0049255E">
        <w:rPr>
          <w:noProof/>
        </w:rPr>
        <mc:AlternateContent>
          <mc:Choice Requires="wps">
            <w:drawing>
              <wp:anchor distT="45720" distB="45720" distL="114300" distR="114300" simplePos="0" relativeHeight="251685376" behindDoc="0" locked="0" layoutInCell="1" allowOverlap="1">
                <wp:simplePos x="0" y="0"/>
                <wp:positionH relativeFrom="margin">
                  <wp:posOffset>1830193</wp:posOffset>
                </wp:positionH>
                <wp:positionV relativeFrom="paragraph">
                  <wp:posOffset>5824059</wp:posOffset>
                </wp:positionV>
                <wp:extent cx="2360930" cy="1404620"/>
                <wp:effectExtent l="0" t="0" r="20320" b="2603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704869" w:rsidRDefault="00704869">
                            <w:r w:rsidRPr="00EA10F0">
                              <w:t xml:space="preserve">Doordat de webapplicatie dynamisch is zal het aantal colleges nooit </w:t>
                            </w:r>
                            <w:r>
                              <w:t xml:space="preserve">een </w:t>
                            </w:r>
                            <w:r w:rsidRPr="00EA10F0">
                              <w:t>probleem worden voor de lay-out van de pagina.</w:t>
                            </w:r>
                            <w:r>
                              <w:t xml:space="preserve"> </w:t>
                            </w:r>
                          </w:p>
                          <w:p w:rsidR="00704869" w:rsidRDefault="00704869"/>
                          <w:p w:rsidR="00704869" w:rsidRPr="00EA10F0" w:rsidRDefault="00704869">
                            <w:r>
                              <w:t xml:space="preserve">Dit komt doordat webapplicatie bootstrap gebruikt als opmaak structuur.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kstvak 2" o:spid="_x0000_s1067" type="#_x0000_t202" style="position:absolute;margin-left:144.1pt;margin-top:458.6pt;width:185.9pt;height:110.6pt;z-index:25168537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" filled="f" strokecolor="#5b9bd5 [3208]">
                <v:stroke joinstyle="round"/>
                <v:textbox style="mso-fit-shape-to-text:t">
                  <w:txbxContent>
                    <w:p w:rsidR="00704869" w:rsidRDefault="00704869">
                      <w:r w:rsidRPr="00EA10F0">
                        <w:t xml:space="preserve">Doordat de webapplicatie dynamisch is zal het aantal colleges nooit </w:t>
                      </w:r>
                      <w:r>
                        <w:t xml:space="preserve">een </w:t>
                      </w:r>
                      <w:r w:rsidRPr="00EA10F0">
                        <w:t>probleem worden voor de lay-out van de pagina.</w:t>
                      </w:r>
                      <w:r>
                        <w:t xml:space="preserve"> </w:t>
                      </w:r>
                    </w:p>
                    <w:p w:rsidR="00704869" w:rsidRDefault="00704869"/>
                    <w:p w:rsidR="00704869" w:rsidRPr="00EA10F0" w:rsidRDefault="00704869">
                      <w:r>
                        <w:t xml:space="preserve">Dit komt doordat webapplicatie bootstrap gebruikt als opmaak structuur. </w:t>
                      </w:r>
                    </w:p>
                  </w:txbxContent>
                </v:textbox>
                <w10:wrap type="square" anchorx="margin"/>
              </v:shape>
            </w:pict>
          </mc:Fallback>
        </mc:AlternateContent>
      </w:r>
      <w:r w:rsidR="004955B0" w:rsidRPr="0049255E">
        <w:rPr>
          <w:noProof/>
          <w:shd w:val="clear" w:color="auto" w:fill="auto"/>
        </w:rPr>
        <mc:AlternateContent>
          <mc:Choice Requires="wps">
            <w:drawing>
              <wp:anchor distT="0" distB="0" distL="114300" distR="114300" simplePos="0" relativeHeight="251686400" behindDoc="0" locked="0" layoutInCell="1" allowOverlap="1">
                <wp:simplePos x="0" y="0"/>
                <wp:positionH relativeFrom="column">
                  <wp:posOffset>2517775</wp:posOffset>
                </wp:positionH>
                <wp:positionV relativeFrom="paragraph">
                  <wp:posOffset>4974069</wp:posOffset>
                </wp:positionV>
                <wp:extent cx="610070" cy="709684"/>
                <wp:effectExtent l="76200" t="76200" r="0" b="71755"/>
                <wp:wrapNone/>
                <wp:docPr id="61" name="Pijl: omlaag 61"/>
                <wp:cNvGraphicFramePr/>
                <a:graphic xmlns:a="http://schemas.openxmlformats.org/drawingml/2006/main">
                  <a:graphicData uri="http://schemas.microsoft.com/office/word/2010/wordprocessingShape">
                    <wps:wsp>
                      <wps:cNvSpPr/>
                      <wps:spPr>
                        <a:xfrm>
                          <a:off x="0" y="0"/>
                          <a:ext cx="610070" cy="709684"/>
                        </a:xfrm>
                        <a:prstGeom prst="downArrow">
                          <a:avLst/>
                        </a:prstGeom>
                        <a:effectLst>
                          <a:outerShdw blurRad="63500" sx="102000" sy="102000" algn="ctr" rotWithShape="0">
                            <a:prstClr val="black">
                              <a:alpha val="40000"/>
                            </a:prstClr>
                          </a:outerShdw>
                        </a:effectLst>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4383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ijl: omlaag 61" o:spid="_x0000_s1026" type="#_x0000_t67" style="position:absolute;margin-left:198.25pt;margin-top:391.65pt;width:48.05pt;height:55.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" adj="12316" fillcolor="#65a0d7 [3032]" stroked="f">
                <v:fill color2="#5898d4 [3176]" rotate="t" colors="0 #71a6db;.5 #559bdb;1 #438ac9" focus="100%" type="gradient">
                  <o:fill v:ext="view" type="gradientUnscaled"/>
                </v:fill>
                <v:shadow on="t" type="perspective" color="black" opacity="26214f" offset="0,0" matrix="66847f,,,66847f"/>
              </v:shape>
            </w:pict>
          </mc:Fallback>
        </mc:AlternateContent>
      </w:r>
      <w:r w:rsidR="004955B0" w:rsidRPr="0049255E">
        <w:rPr>
          <w:noProof/>
          <w:shd w:val="clear" w:color="auto" w:fill="auto"/>
        </w:rPr>
        <mc:AlternateContent>
          <mc:Choice Requires="wps">
            <w:drawing>
              <wp:anchor distT="0" distB="0" distL="114300" distR="114300" simplePos="0" relativeHeight="251687424" behindDoc="0" locked="0" layoutInCell="1" allowOverlap="1">
                <wp:simplePos x="0" y="0"/>
                <wp:positionH relativeFrom="column">
                  <wp:posOffset>1036955</wp:posOffset>
                </wp:positionH>
                <wp:positionV relativeFrom="paragraph">
                  <wp:posOffset>6229360</wp:posOffset>
                </wp:positionV>
                <wp:extent cx="654685" cy="477520"/>
                <wp:effectExtent l="57150" t="38100" r="50165" b="74930"/>
                <wp:wrapNone/>
                <wp:docPr id="62" name="Pijl: links 62"/>
                <wp:cNvGraphicFramePr/>
                <a:graphic xmlns:a="http://schemas.openxmlformats.org/drawingml/2006/main">
                  <a:graphicData uri="http://schemas.microsoft.com/office/word/2010/wordprocessingShape">
                    <wps:wsp>
                      <wps:cNvSpPr/>
                      <wps:spPr>
                        <a:xfrm>
                          <a:off x="0" y="0"/>
                          <a:ext cx="654685" cy="477520"/>
                        </a:xfrm>
                        <a:prstGeom prst="leftArrow">
                          <a:avLst>
                            <a:gd name="adj1" fmla="val 50000"/>
                            <a:gd name="adj2" fmla="val 67148"/>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3AC0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ijl: links 62" o:spid="_x0000_s1026" type="#_x0000_t66" style="position:absolute;margin-left:81.65pt;margin-top:490.5pt;width:51.55pt;height:37.6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" adj="10579" fillcolor="#65a0d7 [3032]" stroked="f">
                <v:fill color2="#5898d4 [3176]" rotate="t" colors="0 #71a6db;.5 #559bdb;1 #438ac9" focus="100%" type="gradient">
                  <o:fill v:ext="view" type="gradientUnscaled"/>
                </v:fill>
                <v:shadow on="t" color="black" opacity="41287f" offset="0,1.5pt"/>
              </v:shape>
            </w:pict>
          </mc:Fallback>
        </mc:AlternateContent>
      </w:r>
      <w:r w:rsidR="00155166" w:rsidRPr="0049255E">
        <w:rPr>
          <w:noProof/>
        </w:rPr>
        <mc:AlternateContent>
          <mc:Choice Requires="wps">
            <w:drawing>
              <wp:anchor distT="0" distB="0" distL="114300" distR="114300" simplePos="0" relativeHeight="251682304" behindDoc="1" locked="0" layoutInCell="1" allowOverlap="1" wp14:anchorId="76822A6A" wp14:editId="7AA22BA3">
                <wp:simplePos x="0" y="0"/>
                <wp:positionH relativeFrom="column">
                  <wp:posOffset>1029629</wp:posOffset>
                </wp:positionH>
                <wp:positionV relativeFrom="paragraph">
                  <wp:posOffset>8016875</wp:posOffset>
                </wp:positionV>
                <wp:extent cx="914400" cy="635"/>
                <wp:effectExtent l="0" t="0" r="0" b="0"/>
                <wp:wrapNone/>
                <wp:docPr id="55" name="Tekstvak 5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704869" w:rsidRPr="000E00F7" w:rsidRDefault="00704869" w:rsidP="00155166">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11</w:t>
                            </w:r>
                            <w:r w:rsidR="004A7DBC">
                              <w:rPr>
                                <w:noProof/>
                              </w:rPr>
                              <w:fldChar w:fldCharType="end"/>
                            </w:r>
                            <w:r>
                              <w:t>-Side navigatie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22A6A" id="Tekstvak 55" o:spid="_x0000_s1068" type="#_x0000_t202" style="position:absolute;margin-left:81.05pt;margin-top:631.25pt;width:1in;height:.05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" stroked="f">
                <v:textbox style="mso-fit-shape-to-text:t" inset="0,0,0,0">
                  <w:txbxContent>
                    <w:p w:rsidR="00704869" w:rsidRPr="000E00F7" w:rsidRDefault="00704869" w:rsidP="00155166">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11</w:t>
                      </w:r>
                      <w:r w:rsidR="004A7DBC">
                        <w:rPr>
                          <w:noProof/>
                        </w:rPr>
                        <w:fldChar w:fldCharType="end"/>
                      </w:r>
                      <w:r>
                        <w:t>-Side navigatie component</w:t>
                      </w:r>
                    </w:p>
                  </w:txbxContent>
                </v:textbox>
              </v:shape>
            </w:pict>
          </mc:Fallback>
        </mc:AlternateContent>
      </w:r>
      <w:r w:rsidR="00155166" w:rsidRPr="0049255E">
        <w:rPr>
          <w:noProof/>
        </w:rPr>
        <w:drawing>
          <wp:anchor distT="0" distB="0" distL="114300" distR="114300" simplePos="0" relativeHeight="251680256" behindDoc="1" locked="0" layoutInCell="1" allowOverlap="1">
            <wp:simplePos x="0" y="0"/>
            <wp:positionH relativeFrom="margin">
              <wp:posOffset>191277</wp:posOffset>
            </wp:positionH>
            <wp:positionV relativeFrom="paragraph">
              <wp:posOffset>5219700</wp:posOffset>
            </wp:positionV>
            <wp:extent cx="719455" cy="3258820"/>
            <wp:effectExtent l="323850" t="323850" r="328295" b="322580"/>
            <wp:wrapTight wrapText="bothSides">
              <wp:wrapPolygon edited="0">
                <wp:start x="4004" y="-2147"/>
                <wp:lineTo x="-8579" y="-1894"/>
                <wp:lineTo x="-9723" y="6187"/>
                <wp:lineTo x="-9723" y="21087"/>
                <wp:lineTo x="-8579" y="22475"/>
                <wp:lineTo x="-1144" y="23359"/>
                <wp:lineTo x="-572" y="23612"/>
                <wp:lineTo x="17730" y="23612"/>
                <wp:lineTo x="18302" y="23359"/>
                <wp:lineTo x="28025" y="22349"/>
                <wp:lineTo x="30884" y="20329"/>
                <wp:lineTo x="30884" y="126"/>
                <wp:lineTo x="22305" y="-1768"/>
                <wp:lineTo x="21733" y="-2147"/>
                <wp:lineTo x="4004" y="-2147"/>
              </wp:wrapPolygon>
            </wp:wrapTight>
            <wp:docPr id="54" name="Afbeelding 54" descr="C:\Users\mazey_000\AppData\Local\Microsoft\Windows\INetCache\Content.Word\1330bcb812ad8fe4d3ba5e1c649a9a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zey_000\AppData\Local\Microsoft\Windows\INetCache\Content.Word\1330bcb812ad8fe4d3ba5e1c649a9acb.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19455" cy="325882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A6297" w:rsidRPr="0049255E">
        <w:rPr>
          <w:noProof/>
        </w:rPr>
        <w:drawing>
          <wp:anchor distT="0" distB="0" distL="114300" distR="114300" simplePos="0" relativeHeight="251676160" behindDoc="1" locked="0" layoutInCell="1" allowOverlap="1">
            <wp:simplePos x="0" y="0"/>
            <wp:positionH relativeFrom="margin">
              <wp:align>center</wp:align>
            </wp:positionH>
            <wp:positionV relativeFrom="paragraph">
              <wp:posOffset>815340</wp:posOffset>
            </wp:positionV>
            <wp:extent cx="5888736" cy="3767328"/>
            <wp:effectExtent l="323850" t="323850" r="321945" b="328930"/>
            <wp:wrapTight wrapText="bothSides">
              <wp:wrapPolygon edited="0">
                <wp:start x="2236" y="-1857"/>
                <wp:lineTo x="-280" y="-1639"/>
                <wp:lineTo x="-280" y="109"/>
                <wp:lineTo x="-978" y="109"/>
                <wp:lineTo x="-1188" y="3605"/>
                <wp:lineTo x="-1188" y="21192"/>
                <wp:lineTo x="-769" y="22831"/>
                <wp:lineTo x="-70" y="23377"/>
                <wp:lineTo x="19497" y="23377"/>
                <wp:lineTo x="20615" y="22831"/>
                <wp:lineTo x="22012" y="21192"/>
                <wp:lineTo x="22082" y="21083"/>
                <wp:lineTo x="22571" y="19335"/>
                <wp:lineTo x="22711" y="17587"/>
                <wp:lineTo x="22711" y="109"/>
                <wp:lineTo x="21663" y="-1529"/>
                <wp:lineTo x="21593" y="-1857"/>
                <wp:lineTo x="2236" y="-1857"/>
              </wp:wrapPolygon>
            </wp:wrapTight>
            <wp:docPr id="50" name="Afbeelding 50" descr="C:\Users\mazey_000\AppData\Local\Microsoft\Windows\INetCache\Content.Word\84689f5f297848691f95a891f8cba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zey_000\AppData\Local\Microsoft\Windows\INetCache\Content.Word\84689f5f297848691f95a891f8cba90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8736" cy="376732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Start w:id="43" w:name="Authenticatieproces_0355504399"/>
      <w:bookmarkStart w:id="44" w:name="Openstaande_Kwesties_299542027_578851250"/>
      <w:bookmarkEnd w:id="41"/>
      <w:bookmarkEnd w:id="42"/>
      <w:bookmarkEnd w:id="43"/>
      <w:bookmarkEnd w:id="44"/>
      <w:r w:rsidR="00766E0F" w:rsidRPr="009F51FB">
        <w:br w:type="page"/>
      </w:r>
      <w:bookmarkStart w:id="45" w:name="_GoBack"/>
      <w:bookmarkEnd w:id="45"/>
    </w:p>
    <w:p w:rsidR="00DB2032" w:rsidRDefault="00DB2032" w:rsidP="00DB2032">
      <w:pPr>
        <w:pStyle w:val="Kop2"/>
      </w:pPr>
      <w:bookmarkStart w:id="46" w:name="_Toc484135671"/>
      <w:bookmarkStart w:id="47" w:name="_Toc484138464"/>
      <w:r>
        <w:lastRenderedPageBreak/>
        <w:t>Pagina realisatie structuur</w:t>
      </w:r>
      <w:bookmarkEnd w:id="46"/>
      <w:bookmarkEnd w:id="47"/>
    </w:p>
    <w:p w:rsidR="00DB2032" w:rsidRDefault="00DB2032" w:rsidP="00DB2032">
      <w:r>
        <w:rPr>
          <w:noProof/>
        </w:rPr>
        <w:drawing>
          <wp:anchor distT="0" distB="0" distL="114300" distR="114300" simplePos="0" relativeHeight="251697664" behindDoc="1" locked="0" layoutInCell="1" allowOverlap="1">
            <wp:simplePos x="0" y="0"/>
            <wp:positionH relativeFrom="column">
              <wp:posOffset>0</wp:posOffset>
            </wp:positionH>
            <wp:positionV relativeFrom="paragraph">
              <wp:posOffset>760882</wp:posOffset>
            </wp:positionV>
            <wp:extent cx="5385435" cy="3136265"/>
            <wp:effectExtent l="0" t="0" r="0" b="0"/>
            <wp:wrapTopAndBottom/>
            <wp:docPr id="197" name="Diagram 19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t>Er moet worden vastgesteld welke pagina’s voor moeten gaan om andere pagina’s te laten werken. Bijvoorbeeld de assessoren pagina kan niet worden ontwikkelt voor de college en teamleider pagina en functionaliteiten in de applicatie zitten, dit komt doordat elke assessor een college en daarbij ook een teamleider heeft. Hierdoor is de volgende structuur van realiseren opgemaakt:</w:t>
      </w:r>
    </w:p>
    <w:p w:rsidR="00B94B95" w:rsidRDefault="00B94B95" w:rsidP="00B94B95">
      <w:pPr>
        <w:pStyle w:val="Kop3"/>
      </w:pPr>
      <w:bookmarkStart w:id="48" w:name="_Toc484138465"/>
      <w:r>
        <w:t>College</w:t>
      </w:r>
      <w:r w:rsidR="00B26535">
        <w:t>s</w:t>
      </w:r>
      <w:r>
        <w:t xml:space="preserve"> pagina</w:t>
      </w:r>
      <w:bookmarkEnd w:id="48"/>
    </w:p>
    <w:p w:rsidR="0087681C" w:rsidRDefault="00B94B95" w:rsidP="00B94B95">
      <w:r>
        <w:t>Het ontwerpen van de college pagina was belangrijk voor de weergaven van de opvolgende pagina’s. De ontwikkelaar heeft hier als doel een pagina te ontwerpen om gegevens te weergev</w:t>
      </w:r>
      <w:r w:rsidR="0087681C">
        <w:t>en van het object op een manier, zodat de lay-out kan worden gebruikt voor alle ander pagina’s die gegevens in tabel vorm weergeven moeten worden. Een tabel word geschetst met als doel een beeld te creëren, hoe en welke gegevens van het college weergeven moeten worden.</w:t>
      </w:r>
    </w:p>
    <w:p w:rsidR="0087681C" w:rsidRDefault="0087681C" w:rsidP="00B94B95"/>
    <w:tbl>
      <w:tblPr>
        <w:tblStyle w:val="Lijsttabel6kleurrijk-Accent1"/>
        <w:tblW w:w="0" w:type="auto"/>
        <w:tblLook w:val="04A0" w:firstRow="1" w:lastRow="0" w:firstColumn="1" w:lastColumn="0" w:noHBand="0" w:noVBand="1"/>
      </w:tblPr>
      <w:tblGrid>
        <w:gridCol w:w="4530"/>
        <w:gridCol w:w="4531"/>
      </w:tblGrid>
      <w:tr w:rsidR="0087681C" w:rsidTr="008768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7681C" w:rsidRDefault="0087681C" w:rsidP="00B94B95">
            <w:pPr>
              <w:shd w:val="clear" w:color="auto" w:fill="auto"/>
            </w:pPr>
            <w:r>
              <w:t>College naam</w:t>
            </w:r>
          </w:p>
        </w:tc>
        <w:tc>
          <w:tcPr>
            <w:tcW w:w="4531" w:type="dxa"/>
          </w:tcPr>
          <w:p w:rsidR="0087681C" w:rsidRDefault="0087681C" w:rsidP="00B94B95">
            <w:pPr>
              <w:shd w:val="clear" w:color="auto" w:fill="auto"/>
              <w:cnfStyle w:val="100000000000" w:firstRow="1" w:lastRow="0" w:firstColumn="0" w:lastColumn="0" w:oddVBand="0" w:evenVBand="0" w:oddHBand="0" w:evenHBand="0" w:firstRowFirstColumn="0" w:firstRowLastColumn="0" w:lastRowFirstColumn="0" w:lastRowLastColumn="0"/>
            </w:pPr>
            <w:r>
              <w:t>Actieve Assessoren</w:t>
            </w:r>
          </w:p>
        </w:tc>
      </w:tr>
      <w:tr w:rsidR="0087681C" w:rsidTr="00876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7681C" w:rsidRDefault="0087681C" w:rsidP="0087681C">
            <w:pPr>
              <w:pStyle w:val="Lijstalinea"/>
              <w:numPr>
                <w:ilvl w:val="0"/>
                <w:numId w:val="13"/>
              </w:numPr>
            </w:pPr>
            <w:r>
              <w:t>(label) Teamleider</w:t>
            </w:r>
          </w:p>
          <w:p w:rsidR="0087681C" w:rsidRDefault="0087681C" w:rsidP="0087681C">
            <w:pPr>
              <w:pStyle w:val="Lijstalinea"/>
              <w:numPr>
                <w:ilvl w:val="0"/>
                <w:numId w:val="13"/>
              </w:numPr>
            </w:pPr>
            <w:r>
              <w:t>(label) Laatste bewerking</w:t>
            </w:r>
          </w:p>
          <w:p w:rsidR="0087681C" w:rsidRDefault="0087681C" w:rsidP="0087681C">
            <w:pPr>
              <w:pStyle w:val="Lijstalinea"/>
              <w:numPr>
                <w:ilvl w:val="0"/>
                <w:numId w:val="13"/>
              </w:numPr>
            </w:pPr>
            <w:r>
              <w:t>(button) College bekijken</w:t>
            </w:r>
          </w:p>
          <w:p w:rsidR="0087681C" w:rsidRDefault="0087681C" w:rsidP="0087681C">
            <w:pPr>
              <w:pStyle w:val="Lijstalinea"/>
              <w:numPr>
                <w:ilvl w:val="0"/>
                <w:numId w:val="13"/>
              </w:numPr>
            </w:pPr>
            <w:r>
              <w:t>(button) Bewerken</w:t>
            </w:r>
          </w:p>
          <w:p w:rsidR="0087681C" w:rsidRDefault="0087681C" w:rsidP="0087681C">
            <w:pPr>
              <w:pStyle w:val="Lijstalinea"/>
              <w:numPr>
                <w:ilvl w:val="0"/>
                <w:numId w:val="13"/>
              </w:numPr>
            </w:pPr>
            <w:r>
              <w:t>(button) Grote bewerking</w:t>
            </w:r>
          </w:p>
        </w:tc>
        <w:tc>
          <w:tcPr>
            <w:tcW w:w="4531" w:type="dxa"/>
          </w:tcPr>
          <w:p w:rsidR="0087681C" w:rsidRDefault="0087681C" w:rsidP="0087681C">
            <w:pPr>
              <w:pStyle w:val="Lijstalinea"/>
              <w:numPr>
                <w:ilvl w:val="0"/>
                <w:numId w:val="13"/>
              </w:numPr>
              <w:cnfStyle w:val="000000100000" w:firstRow="0" w:lastRow="0" w:firstColumn="0" w:lastColumn="0" w:oddVBand="0" w:evenVBand="0" w:oddHBand="1" w:evenHBand="0" w:firstRowFirstColumn="0" w:firstRowLastColumn="0" w:lastRowFirstColumn="0" w:lastRowLastColumn="0"/>
            </w:pPr>
            <w:r>
              <w:t>(label) Aantal Assessoren</w:t>
            </w:r>
          </w:p>
        </w:tc>
      </w:tr>
    </w:tbl>
    <w:p w:rsidR="0087681C" w:rsidRPr="00B94B95" w:rsidRDefault="0087681C" w:rsidP="00B94B95">
      <w:r>
        <w:t xml:space="preserve">  </w:t>
      </w:r>
    </w:p>
    <w:p w:rsidR="00DB2032" w:rsidRDefault="00DB2032" w:rsidP="00B94B95"/>
    <w:p w:rsidR="0087681C" w:rsidRDefault="0087681C">
      <w:pPr>
        <w:shd w:val="clear" w:color="auto" w:fill="auto"/>
      </w:pPr>
      <w:r>
        <w:br w:type="page"/>
      </w:r>
    </w:p>
    <w:p w:rsidR="00B46F82" w:rsidRDefault="0087681C" w:rsidP="0087681C">
      <w:pPr>
        <w:shd w:val="clear" w:color="auto" w:fill="auto"/>
      </w:pPr>
      <w:r>
        <w:lastRenderedPageBreak/>
        <w:t>Een door de ontwikkelaar gemaakte functie “</w:t>
      </w:r>
      <w:proofErr w:type="spellStart"/>
      <w:r>
        <w:t>getColleges</w:t>
      </w:r>
      <w:proofErr w:type="spellEnd"/>
      <w:r>
        <w:t>”</w:t>
      </w:r>
      <w:r w:rsidR="00B46F82">
        <w:t xml:space="preserve"> (zie </w:t>
      </w:r>
      <w:r w:rsidR="00B46F82">
        <w:fldChar w:fldCharType="begin"/>
      </w:r>
      <w:r w:rsidR="00B46F82">
        <w:instrText xml:space="preserve"> REF _Ref484130541 \h </w:instrText>
      </w:r>
      <w:r w:rsidR="00B46F82">
        <w:fldChar w:fldCharType="separate"/>
      </w:r>
      <w:r w:rsidR="00D963BE">
        <w:t xml:space="preserve">Figuur </w:t>
      </w:r>
      <w:r w:rsidR="00D963BE">
        <w:rPr>
          <w:noProof/>
        </w:rPr>
        <w:t>14</w:t>
      </w:r>
      <w:r w:rsidR="00B46F82">
        <w:fldChar w:fldCharType="end"/>
      </w:r>
      <w:r w:rsidR="00B46F82">
        <w:t>) zorgt ervoor dat wanneer uitgevoerd word in een compacte manier alle dataset word gemaakt van alle colleges die zijn opgeslagen in de database.</w:t>
      </w:r>
    </w:p>
    <w:p w:rsidR="00B46F82" w:rsidRDefault="00B46F82" w:rsidP="0087681C">
      <w:pPr>
        <w:shd w:val="clear" w:color="auto" w:fill="auto"/>
      </w:pPr>
    </w:p>
    <w:p w:rsidR="00704869" w:rsidRDefault="00704869" w:rsidP="0087681C">
      <w:pPr>
        <w:shd w:val="clear" w:color="auto" w:fill="auto"/>
      </w:pPr>
      <w:r>
        <w:rPr>
          <w:noProof/>
        </w:rPr>
        <mc:AlternateContent>
          <mc:Choice Requires="wps">
            <w:drawing>
              <wp:anchor distT="0" distB="0" distL="114300" distR="114300" simplePos="0" relativeHeight="251707904" behindDoc="1" locked="0" layoutInCell="1" allowOverlap="1" wp14:anchorId="65159193" wp14:editId="077EA0FA">
                <wp:simplePos x="0" y="0"/>
                <wp:positionH relativeFrom="column">
                  <wp:posOffset>-67945</wp:posOffset>
                </wp:positionH>
                <wp:positionV relativeFrom="paragraph">
                  <wp:posOffset>8144803</wp:posOffset>
                </wp:positionV>
                <wp:extent cx="3950970" cy="635"/>
                <wp:effectExtent l="0" t="0" r="0" b="1905"/>
                <wp:wrapNone/>
                <wp:docPr id="210" name="Tekstvak 210"/>
                <wp:cNvGraphicFramePr/>
                <a:graphic xmlns:a="http://schemas.openxmlformats.org/drawingml/2006/main">
                  <a:graphicData uri="http://schemas.microsoft.com/office/word/2010/wordprocessingShape">
                    <wps:wsp>
                      <wps:cNvSpPr txBox="1"/>
                      <wps:spPr>
                        <a:xfrm>
                          <a:off x="0" y="0"/>
                          <a:ext cx="3950970" cy="635"/>
                        </a:xfrm>
                        <a:prstGeom prst="rect">
                          <a:avLst/>
                        </a:prstGeom>
                        <a:solidFill>
                          <a:prstClr val="white"/>
                        </a:solidFill>
                        <a:ln>
                          <a:noFill/>
                        </a:ln>
                      </wps:spPr>
                      <wps:txbx>
                        <w:txbxContent>
                          <w:p w:rsidR="00704869" w:rsidRPr="00845ABC" w:rsidRDefault="00704869" w:rsidP="00807841">
                            <w:pPr>
                              <w:pStyle w:val="Bijschrift"/>
                              <w:rPr>
                                <w:noProof/>
                                <w:color w:val="000000"/>
                                <w:sz w:val="20"/>
                                <w:szCs w:val="24"/>
                              </w:rPr>
                            </w:pPr>
                            <w:bookmarkStart w:id="49" w:name="_Ref484133187"/>
                            <w:r>
                              <w:t xml:space="preserve">Figuur </w:t>
                            </w:r>
                            <w:r w:rsidR="004A7DBC">
                              <w:fldChar w:fldCharType="begin"/>
                            </w:r>
                            <w:r w:rsidR="004A7DBC">
                              <w:instrText xml:space="preserve"> SEQ Figuur \* ARABIC </w:instrText>
                            </w:r>
                            <w:r w:rsidR="004A7DBC">
                              <w:fldChar w:fldCharType="separate"/>
                            </w:r>
                            <w:r w:rsidR="00D963BE">
                              <w:rPr>
                                <w:noProof/>
                              </w:rPr>
                              <w:t>12</w:t>
                            </w:r>
                            <w:r w:rsidR="004A7DBC">
                              <w:rPr>
                                <w:noProof/>
                              </w:rPr>
                              <w:fldChar w:fldCharType="end"/>
                            </w:r>
                            <w:bookmarkEnd w:id="49"/>
                            <w:r>
                              <w:t>-Gegevens worden grafisch verwerkt om colleges te weergeven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159193" id="Tekstvak 210" o:spid="_x0000_s1069" type="#_x0000_t202" style="position:absolute;margin-left:-5.35pt;margin-top:641.3pt;width:311.1pt;height:.05pt;z-index:-25160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" stroked="f">
                <v:textbox style="mso-fit-shape-to-text:t" inset="0,0,0,0">
                  <w:txbxContent>
                    <w:p w:rsidR="00704869" w:rsidRPr="00845ABC" w:rsidRDefault="00704869" w:rsidP="00807841">
                      <w:pPr>
                        <w:pStyle w:val="Bijschrift"/>
                        <w:rPr>
                          <w:noProof/>
                          <w:color w:val="000000"/>
                          <w:sz w:val="20"/>
                          <w:szCs w:val="24"/>
                        </w:rPr>
                      </w:pPr>
                      <w:bookmarkStart w:id="50" w:name="_Ref484133187"/>
                      <w:r>
                        <w:t xml:space="preserve">Figuur </w:t>
                      </w:r>
                      <w:r w:rsidR="004A7DBC">
                        <w:fldChar w:fldCharType="begin"/>
                      </w:r>
                      <w:r w:rsidR="004A7DBC">
                        <w:instrText xml:space="preserve"> SEQ Figuur \* ARABIC </w:instrText>
                      </w:r>
                      <w:r w:rsidR="004A7DBC">
                        <w:fldChar w:fldCharType="separate"/>
                      </w:r>
                      <w:r w:rsidR="00D963BE">
                        <w:rPr>
                          <w:noProof/>
                        </w:rPr>
                        <w:t>12</w:t>
                      </w:r>
                      <w:r w:rsidR="004A7DBC">
                        <w:rPr>
                          <w:noProof/>
                        </w:rPr>
                        <w:fldChar w:fldCharType="end"/>
                      </w:r>
                      <w:bookmarkEnd w:id="50"/>
                      <w:r>
                        <w:t>-Gegevens worden grafisch verwerkt om colleges te weergeven</w:t>
                      </w:r>
                    </w:p>
                  </w:txbxContent>
                </v:textbox>
              </v:shape>
            </w:pict>
          </mc:Fallback>
        </mc:AlternateContent>
      </w:r>
      <w:r w:rsidR="00A62592">
        <w:rPr>
          <w:noProof/>
          <w:shd w:val="clear" w:color="auto" w:fill="auto"/>
        </w:rPr>
        <mc:AlternateContent>
          <mc:Choice Requires="wps">
            <w:drawing>
              <wp:anchor distT="0" distB="0" distL="114300" distR="114300" simplePos="0" relativeHeight="251708928" behindDoc="0" locked="0" layoutInCell="1" allowOverlap="1">
                <wp:simplePos x="0" y="0"/>
                <wp:positionH relativeFrom="column">
                  <wp:posOffset>4524555</wp:posOffset>
                </wp:positionH>
                <wp:positionV relativeFrom="paragraph">
                  <wp:posOffset>2521955</wp:posOffset>
                </wp:positionV>
                <wp:extent cx="1944370" cy="1807845"/>
                <wp:effectExtent l="2038350" t="0" r="17780" b="401955"/>
                <wp:wrapNone/>
                <wp:docPr id="211" name="Bijschrift: lijn 211"/>
                <wp:cNvGraphicFramePr/>
                <a:graphic xmlns:a="http://schemas.openxmlformats.org/drawingml/2006/main">
                  <a:graphicData uri="http://schemas.microsoft.com/office/word/2010/wordprocessingShape">
                    <wps:wsp>
                      <wps:cNvSpPr/>
                      <wps:spPr>
                        <a:xfrm>
                          <a:off x="0" y="0"/>
                          <a:ext cx="1944370" cy="1807845"/>
                        </a:xfrm>
                        <a:prstGeom prst="borderCallout1">
                          <a:avLst>
                            <a:gd name="adj1" fmla="val 99810"/>
                            <a:gd name="adj2" fmla="val 441"/>
                            <a:gd name="adj3" fmla="val 120079"/>
                            <a:gd name="adj4" fmla="val -104663"/>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704869" w:rsidRPr="00313500" w:rsidRDefault="00704869" w:rsidP="00A62592">
                            <w:pPr>
                              <w:jc w:val="center"/>
                            </w:pPr>
                            <w:r w:rsidRPr="00313500">
                              <w:t>Hier wordt de view ‘colleges’ opgehaald. Daarbij word de ‘</w:t>
                            </w:r>
                            <w:proofErr w:type="spellStart"/>
                            <w:r w:rsidRPr="00313500">
                              <w:t>with</w:t>
                            </w:r>
                            <w:proofErr w:type="spellEnd"/>
                            <w:r w:rsidRPr="00313500">
                              <w:t xml:space="preserve">’ functionaliteit van </w:t>
                            </w:r>
                            <w:proofErr w:type="spellStart"/>
                            <w:r w:rsidRPr="00313500">
                              <w:t>Laravel</w:t>
                            </w:r>
                            <w:proofErr w:type="spellEnd"/>
                            <w:r w:rsidRPr="00313500">
                              <w:t xml:space="preserve"> gebruikt om met de view een </w:t>
                            </w:r>
                            <w:r w:rsidR="00313500" w:rsidRPr="00313500">
                              <w:t>variabel</w:t>
                            </w:r>
                            <w:r w:rsidRPr="00313500">
                              <w:t xml:space="preserve"> mee te</w:t>
                            </w:r>
                            <w:r w:rsidR="00313500">
                              <w:t xml:space="preserve"> geven, zo word het eerste camel </w:t>
                            </w:r>
                            <w:proofErr w:type="spellStart"/>
                            <w:r w:rsidR="00313500">
                              <w:t>cased</w:t>
                            </w:r>
                            <w:proofErr w:type="spellEnd"/>
                            <w:r w:rsidRPr="00313500">
                              <w:t xml:space="preserve"> wo</w:t>
                            </w:r>
                            <w:r w:rsidR="00313500">
                              <w:t>o</w:t>
                            </w:r>
                            <w:r w:rsidRPr="00313500">
                              <w:t>rd gezien al</w:t>
                            </w:r>
                            <w:r w:rsidR="00313500">
                              <w:t>s een</w:t>
                            </w:r>
                            <w:r w:rsidRPr="00313500">
                              <w:t xml:space="preserve"> </w:t>
                            </w:r>
                            <w:r w:rsidR="00313500" w:rsidRPr="00313500">
                              <w:t>variabel</w:t>
                            </w:r>
                            <w:r w:rsidRPr="00313500">
                              <w:t xml:space="preserve"> binnen de view. In dit geval</w:t>
                            </w:r>
                          </w:p>
                          <w:p w:rsidR="00704869" w:rsidRPr="00313500" w:rsidRDefault="00704869" w:rsidP="00A62592">
                            <w:pPr>
                              <w:jc w:val="center"/>
                            </w:pPr>
                            <w:r w:rsidRPr="00313500">
                              <w:t xml:space="preserve">Colleges </w:t>
                            </w:r>
                            <w:r w:rsidRPr="00313500">
                              <w:sym w:font="Wingdings" w:char="F0E0"/>
                            </w:r>
                            <w:r w:rsidRPr="00313500">
                              <w:t xml:space="preserve"> $colleges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Bijschrift: lijn 211" o:spid="_x0000_s1070" type="#_x0000_t47" style="position:absolute;margin-left:356.25pt;margin-top:198.6pt;width:153.1pt;height:142.35pt;z-index:25170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" adj="-22607,25937,95,21559" filled="f" strokecolor="#5b9bd5 [3208]">
                <v:stroke joinstyle="round"/>
                <v:textbox>
                  <w:txbxContent>
                    <w:p w:rsidR="00704869" w:rsidRPr="00313500" w:rsidRDefault="00704869" w:rsidP="00A62592">
                      <w:pPr>
                        <w:jc w:val="center"/>
                      </w:pPr>
                      <w:r w:rsidRPr="00313500">
                        <w:t>Hier wordt de view ‘colleges’ opgehaald. Daarbij word de ‘</w:t>
                      </w:r>
                      <w:proofErr w:type="spellStart"/>
                      <w:r w:rsidRPr="00313500">
                        <w:t>with</w:t>
                      </w:r>
                      <w:proofErr w:type="spellEnd"/>
                      <w:r w:rsidRPr="00313500">
                        <w:t xml:space="preserve">’ functionaliteit van </w:t>
                      </w:r>
                      <w:proofErr w:type="spellStart"/>
                      <w:r w:rsidRPr="00313500">
                        <w:t>Laravel</w:t>
                      </w:r>
                      <w:proofErr w:type="spellEnd"/>
                      <w:r w:rsidRPr="00313500">
                        <w:t xml:space="preserve"> gebruikt om met de view een </w:t>
                      </w:r>
                      <w:r w:rsidR="00313500" w:rsidRPr="00313500">
                        <w:t>variabel</w:t>
                      </w:r>
                      <w:r w:rsidRPr="00313500">
                        <w:t xml:space="preserve"> mee te</w:t>
                      </w:r>
                      <w:r w:rsidR="00313500">
                        <w:t xml:space="preserve"> geven, zo word het eerste camel </w:t>
                      </w:r>
                      <w:proofErr w:type="spellStart"/>
                      <w:r w:rsidR="00313500">
                        <w:t>cased</w:t>
                      </w:r>
                      <w:proofErr w:type="spellEnd"/>
                      <w:r w:rsidRPr="00313500">
                        <w:t xml:space="preserve"> wo</w:t>
                      </w:r>
                      <w:r w:rsidR="00313500">
                        <w:t>o</w:t>
                      </w:r>
                      <w:r w:rsidRPr="00313500">
                        <w:t>rd gezien al</w:t>
                      </w:r>
                      <w:r w:rsidR="00313500">
                        <w:t>s een</w:t>
                      </w:r>
                      <w:r w:rsidRPr="00313500">
                        <w:t xml:space="preserve"> </w:t>
                      </w:r>
                      <w:r w:rsidR="00313500" w:rsidRPr="00313500">
                        <w:t>variabel</w:t>
                      </w:r>
                      <w:r w:rsidRPr="00313500">
                        <w:t xml:space="preserve"> binnen de view. In dit geval</w:t>
                      </w:r>
                    </w:p>
                    <w:p w:rsidR="00704869" w:rsidRPr="00313500" w:rsidRDefault="00704869" w:rsidP="00A62592">
                      <w:pPr>
                        <w:jc w:val="center"/>
                      </w:pPr>
                      <w:r w:rsidRPr="00313500">
                        <w:t xml:space="preserve">Colleges </w:t>
                      </w:r>
                      <w:r w:rsidRPr="00313500">
                        <w:sym w:font="Wingdings" w:char="F0E0"/>
                      </w:r>
                      <w:r w:rsidRPr="00313500">
                        <w:t xml:space="preserve"> $colleges </w:t>
                      </w:r>
                    </w:p>
                  </w:txbxContent>
                </v:textbox>
                <o:callout v:ext="edit" minusy="t"/>
              </v:shape>
            </w:pict>
          </mc:Fallback>
        </mc:AlternateContent>
      </w:r>
      <w:r w:rsidR="00807841">
        <w:rPr>
          <w:noProof/>
          <w:shd w:val="clear" w:color="auto" w:fill="auto"/>
        </w:rPr>
        <mc:AlternateContent>
          <mc:Choice Requires="wps">
            <w:drawing>
              <wp:anchor distT="0" distB="0" distL="114300" distR="114300" simplePos="0" relativeHeight="251705856" behindDoc="0" locked="0" layoutInCell="1" allowOverlap="1">
                <wp:simplePos x="0" y="0"/>
                <wp:positionH relativeFrom="column">
                  <wp:posOffset>4169713</wp:posOffset>
                </wp:positionH>
                <wp:positionV relativeFrom="paragraph">
                  <wp:posOffset>6104492</wp:posOffset>
                </wp:positionV>
                <wp:extent cx="1991995" cy="914400"/>
                <wp:effectExtent l="3581400" t="381000" r="27305" b="19050"/>
                <wp:wrapNone/>
                <wp:docPr id="203" name="Bijschrift: lijn 203"/>
                <wp:cNvGraphicFramePr/>
                <a:graphic xmlns:a="http://schemas.openxmlformats.org/drawingml/2006/main">
                  <a:graphicData uri="http://schemas.microsoft.com/office/word/2010/wordprocessingShape">
                    <wps:wsp>
                      <wps:cNvSpPr/>
                      <wps:spPr>
                        <a:xfrm>
                          <a:off x="0" y="0"/>
                          <a:ext cx="1991995" cy="914400"/>
                        </a:xfrm>
                        <a:prstGeom prst="borderCallout1">
                          <a:avLst>
                            <a:gd name="adj1" fmla="val 93"/>
                            <a:gd name="adj2" fmla="val -797"/>
                            <a:gd name="adj3" fmla="val -41231"/>
                            <a:gd name="adj4" fmla="val -178442"/>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704869" w:rsidRPr="00807841" w:rsidRDefault="00704869" w:rsidP="00807841">
                            <w:pPr>
                              <w:jc w:val="center"/>
                            </w:pPr>
                            <w:r w:rsidRPr="00807841">
                              <w:t>Hier word een ‘</w:t>
                            </w:r>
                            <w:proofErr w:type="spellStart"/>
                            <w:r w:rsidRPr="00807841">
                              <w:t>foreach</w:t>
                            </w:r>
                            <w:proofErr w:type="spellEnd"/>
                            <w:r w:rsidRPr="00807841">
                              <w:t>’ loop gebruikt om de gegevens die door de controller verwerkt zijn uit te lezen.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ijschrift: lijn 203" o:spid="_x0000_s1071" type="#_x0000_t47" style="position:absolute;margin-left:328.3pt;margin-top:480.65pt;width:156.85pt;height:1in;z-index:25170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" adj="-38543,-8906,-172,20" filled="f" strokecolor="#5b9bd5 [3208]">
                <v:stroke joinstyle="round"/>
                <v:textbox>
                  <w:txbxContent>
                    <w:p w:rsidR="00704869" w:rsidRPr="00807841" w:rsidRDefault="00704869" w:rsidP="00807841">
                      <w:pPr>
                        <w:jc w:val="center"/>
                      </w:pPr>
                      <w:r w:rsidRPr="00807841">
                        <w:t>Hier word een ‘</w:t>
                      </w:r>
                      <w:proofErr w:type="spellStart"/>
                      <w:r w:rsidRPr="00807841">
                        <w:t>foreach</w:t>
                      </w:r>
                      <w:proofErr w:type="spellEnd"/>
                      <w:r w:rsidRPr="00807841">
                        <w:t>’ loop gebruikt om de gegevens die door de controller verwerkt zijn uit te lezen.</w:t>
                      </w:r>
                    </w:p>
                  </w:txbxContent>
                </v:textbox>
              </v:shape>
            </w:pict>
          </mc:Fallback>
        </mc:AlternateContent>
      </w:r>
      <w:r w:rsidR="00807841">
        <w:rPr>
          <w:noProof/>
        </w:rPr>
        <w:drawing>
          <wp:anchor distT="0" distB="0" distL="114300" distR="114300" simplePos="0" relativeHeight="251704832" behindDoc="0" locked="0" layoutInCell="1" allowOverlap="1">
            <wp:simplePos x="0" y="0"/>
            <wp:positionH relativeFrom="column">
              <wp:posOffset>-6256</wp:posOffset>
            </wp:positionH>
            <wp:positionV relativeFrom="paragraph">
              <wp:posOffset>5450840</wp:posOffset>
            </wp:positionV>
            <wp:extent cx="3951026" cy="2563941"/>
            <wp:effectExtent l="323850" t="323850" r="316230" b="332105"/>
            <wp:wrapTopAndBottom/>
            <wp:docPr id="202" name="Afbeelding 202" descr="C:\Users\mazey_000\AppData\Local\Microsoft\Windows\INetCache\Content.Word\3c945682b158b0baa20a50348ead2c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zey_000\AppData\Local\Microsoft\Windows\INetCache\Content.Word\3c945682b158b0baa20a50348ead2c8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51026" cy="2563941"/>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744AC">
        <w:rPr>
          <w:noProof/>
        </w:rPr>
        <mc:AlternateContent>
          <mc:Choice Requires="wps">
            <w:drawing>
              <wp:anchor distT="0" distB="0" distL="114300" distR="114300" simplePos="0" relativeHeight="251703808" behindDoc="1" locked="0" layoutInCell="1" allowOverlap="1" wp14:anchorId="5B85EE51" wp14:editId="3C14712B">
                <wp:simplePos x="0" y="0"/>
                <wp:positionH relativeFrom="column">
                  <wp:posOffset>-68239</wp:posOffset>
                </wp:positionH>
                <wp:positionV relativeFrom="paragraph">
                  <wp:posOffset>5032830</wp:posOffset>
                </wp:positionV>
                <wp:extent cx="4674235" cy="635"/>
                <wp:effectExtent l="0" t="0" r="0" b="1905"/>
                <wp:wrapNone/>
                <wp:docPr id="201" name="Tekstvak 201"/>
                <wp:cNvGraphicFramePr/>
                <a:graphic xmlns:a="http://schemas.openxmlformats.org/drawingml/2006/main">
                  <a:graphicData uri="http://schemas.microsoft.com/office/word/2010/wordprocessingShape">
                    <wps:wsp>
                      <wps:cNvSpPr txBox="1"/>
                      <wps:spPr>
                        <a:xfrm>
                          <a:off x="0" y="0"/>
                          <a:ext cx="4674235" cy="635"/>
                        </a:xfrm>
                        <a:prstGeom prst="rect">
                          <a:avLst/>
                        </a:prstGeom>
                        <a:solidFill>
                          <a:prstClr val="white"/>
                        </a:solidFill>
                        <a:ln>
                          <a:noFill/>
                        </a:ln>
                      </wps:spPr>
                      <wps:txbx>
                        <w:txbxContent>
                          <w:p w:rsidR="00704869" w:rsidRPr="00260C88" w:rsidRDefault="00704869" w:rsidP="008744AC">
                            <w:pPr>
                              <w:pStyle w:val="Bijschrift"/>
                              <w:rPr>
                                <w:noProof/>
                                <w:color w:val="000000"/>
                                <w:sz w:val="20"/>
                                <w:szCs w:val="24"/>
                              </w:rPr>
                            </w:pPr>
                            <w:bookmarkStart w:id="51" w:name="_Ref484133180"/>
                            <w:r>
                              <w:t xml:space="preserve">Figuur </w:t>
                            </w:r>
                            <w:r w:rsidR="004A7DBC">
                              <w:fldChar w:fldCharType="begin"/>
                            </w:r>
                            <w:r w:rsidR="004A7DBC">
                              <w:instrText xml:space="preserve"> SEQ Figuur \* ARABIC </w:instrText>
                            </w:r>
                            <w:r w:rsidR="004A7DBC">
                              <w:fldChar w:fldCharType="separate"/>
                            </w:r>
                            <w:r w:rsidR="00D963BE">
                              <w:rPr>
                                <w:noProof/>
                              </w:rPr>
                              <w:t>13</w:t>
                            </w:r>
                            <w:r w:rsidR="004A7DBC">
                              <w:rPr>
                                <w:noProof/>
                              </w:rPr>
                              <w:fldChar w:fldCharType="end"/>
                            </w:r>
                            <w:bookmarkEnd w:id="51"/>
                            <w:r>
                              <w:t>-Voorbeeld waar "</w:t>
                            </w:r>
                            <w:proofErr w:type="spellStart"/>
                            <w:r>
                              <w:t>getColleges</w:t>
                            </w:r>
                            <w:proofErr w:type="spellEnd"/>
                            <w:r>
                              <w:t>" functie uitgevoerd wordt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5EE51" id="Tekstvak 201" o:spid="_x0000_s1072" type="#_x0000_t202" style="position:absolute;margin-left:-5.35pt;margin-top:396.3pt;width:368.05pt;height:.05pt;z-index:-25161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" stroked="f">
                <v:textbox style="mso-fit-shape-to-text:t" inset="0,0,0,0">
                  <w:txbxContent>
                    <w:p w:rsidR="00704869" w:rsidRPr="00260C88" w:rsidRDefault="00704869" w:rsidP="008744AC">
                      <w:pPr>
                        <w:pStyle w:val="Bijschrift"/>
                        <w:rPr>
                          <w:noProof/>
                          <w:color w:val="000000"/>
                          <w:sz w:val="20"/>
                          <w:szCs w:val="24"/>
                        </w:rPr>
                      </w:pPr>
                      <w:bookmarkStart w:id="52" w:name="_Ref484133180"/>
                      <w:r>
                        <w:t xml:space="preserve">Figuur </w:t>
                      </w:r>
                      <w:r w:rsidR="004A7DBC">
                        <w:fldChar w:fldCharType="begin"/>
                      </w:r>
                      <w:r w:rsidR="004A7DBC">
                        <w:instrText xml:space="preserve"> SEQ Figuur \* ARABIC </w:instrText>
                      </w:r>
                      <w:r w:rsidR="004A7DBC">
                        <w:fldChar w:fldCharType="separate"/>
                      </w:r>
                      <w:r w:rsidR="00D963BE">
                        <w:rPr>
                          <w:noProof/>
                        </w:rPr>
                        <w:t>13</w:t>
                      </w:r>
                      <w:r w:rsidR="004A7DBC">
                        <w:rPr>
                          <w:noProof/>
                        </w:rPr>
                        <w:fldChar w:fldCharType="end"/>
                      </w:r>
                      <w:bookmarkEnd w:id="52"/>
                      <w:r>
                        <w:t>-Voorbeeld waar "</w:t>
                      </w:r>
                      <w:proofErr w:type="spellStart"/>
                      <w:r>
                        <w:t>getColleges</w:t>
                      </w:r>
                      <w:proofErr w:type="spellEnd"/>
                      <w:r>
                        <w:t>" functie uitgevoerd wordt</w:t>
                      </w:r>
                    </w:p>
                  </w:txbxContent>
                </v:textbox>
              </v:shape>
            </w:pict>
          </mc:Fallback>
        </mc:AlternateContent>
      </w:r>
      <w:r w:rsidR="008744AC">
        <w:rPr>
          <w:noProof/>
        </w:rPr>
        <w:drawing>
          <wp:anchor distT="0" distB="0" distL="114300" distR="114300" simplePos="0" relativeHeight="251701760" behindDoc="0" locked="0" layoutInCell="1" allowOverlap="1">
            <wp:simplePos x="0" y="0"/>
            <wp:positionH relativeFrom="column">
              <wp:posOffset>0</wp:posOffset>
            </wp:positionH>
            <wp:positionV relativeFrom="paragraph">
              <wp:posOffset>4609598</wp:posOffset>
            </wp:positionV>
            <wp:extent cx="4674235" cy="307340"/>
            <wp:effectExtent l="304800" t="323850" r="316865" b="321310"/>
            <wp:wrapTopAndBottom/>
            <wp:docPr id="200" name="Afbeelding 200" descr="C:\Users\mazey_000\AppData\Local\Microsoft\Windows\INetCache\Content.Word\87dcf95555b26bb5015e978eb1e7b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zey_000\AppData\Local\Microsoft\Windows\INetCache\Content.Word\87dcf95555b26bb5015e978eb1e7bc5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4235" cy="30734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B46F82">
        <w:rPr>
          <w:noProof/>
        </w:rPr>
        <mc:AlternateContent>
          <mc:Choice Requires="wps">
            <w:drawing>
              <wp:anchor distT="0" distB="0" distL="114300" distR="114300" simplePos="0" relativeHeight="251700736" behindDoc="1" locked="0" layoutInCell="1" allowOverlap="1" wp14:anchorId="2743875A" wp14:editId="64AC6128">
                <wp:simplePos x="0" y="0"/>
                <wp:positionH relativeFrom="column">
                  <wp:posOffset>-88871</wp:posOffset>
                </wp:positionH>
                <wp:positionV relativeFrom="paragraph">
                  <wp:posOffset>4207320</wp:posOffset>
                </wp:positionV>
                <wp:extent cx="4257675" cy="635"/>
                <wp:effectExtent l="0" t="0" r="9525" b="1905"/>
                <wp:wrapNone/>
                <wp:docPr id="199" name="Tekstvak 199"/>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wps:spPr>
                      <wps:txbx>
                        <w:txbxContent>
                          <w:p w:rsidR="00704869" w:rsidRPr="00D25D15" w:rsidRDefault="00704869" w:rsidP="00B46F82">
                            <w:pPr>
                              <w:pStyle w:val="Bijschrift"/>
                              <w:rPr>
                                <w:noProof/>
                                <w:color w:val="000000"/>
                                <w:sz w:val="20"/>
                                <w:szCs w:val="24"/>
                              </w:rPr>
                            </w:pPr>
                            <w:bookmarkStart w:id="53" w:name="_Ref484130541"/>
                            <w:r>
                              <w:t xml:space="preserve">Figuur </w:t>
                            </w:r>
                            <w:r w:rsidR="004A7DBC">
                              <w:fldChar w:fldCharType="begin"/>
                            </w:r>
                            <w:r w:rsidR="004A7DBC">
                              <w:instrText xml:space="preserve"> SEQ Figuur \* ARABIC </w:instrText>
                            </w:r>
                            <w:r w:rsidR="004A7DBC">
                              <w:fldChar w:fldCharType="separate"/>
                            </w:r>
                            <w:r w:rsidR="00D963BE">
                              <w:rPr>
                                <w:noProof/>
                              </w:rPr>
                              <w:t>14</w:t>
                            </w:r>
                            <w:r w:rsidR="004A7DBC">
                              <w:rPr>
                                <w:noProof/>
                              </w:rPr>
                              <w:fldChar w:fldCharType="end"/>
                            </w:r>
                            <w:bookmarkEnd w:id="53"/>
                            <w:r>
                              <w:t>-“getColleges” functie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3875A" id="Tekstvak 199" o:spid="_x0000_s1073" type="#_x0000_t202" style="position:absolute;margin-left:-7pt;margin-top:331.3pt;width:335.25pt;height:.05pt;z-index:-25161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" stroked="f">
                <v:textbox style="mso-fit-shape-to-text:t" inset="0,0,0,0">
                  <w:txbxContent>
                    <w:p w:rsidR="00704869" w:rsidRPr="00D25D15" w:rsidRDefault="00704869" w:rsidP="00B46F82">
                      <w:pPr>
                        <w:pStyle w:val="Bijschrift"/>
                        <w:rPr>
                          <w:noProof/>
                          <w:color w:val="000000"/>
                          <w:sz w:val="20"/>
                          <w:szCs w:val="24"/>
                        </w:rPr>
                      </w:pPr>
                      <w:bookmarkStart w:id="54" w:name="_Ref484130541"/>
                      <w:r>
                        <w:t xml:space="preserve">Figuur </w:t>
                      </w:r>
                      <w:r w:rsidR="004A7DBC">
                        <w:fldChar w:fldCharType="begin"/>
                      </w:r>
                      <w:r w:rsidR="004A7DBC">
                        <w:instrText xml:space="preserve"> SEQ Figuur \* ARABIC </w:instrText>
                      </w:r>
                      <w:r w:rsidR="004A7DBC">
                        <w:fldChar w:fldCharType="separate"/>
                      </w:r>
                      <w:r w:rsidR="00D963BE">
                        <w:rPr>
                          <w:noProof/>
                        </w:rPr>
                        <w:t>14</w:t>
                      </w:r>
                      <w:r w:rsidR="004A7DBC">
                        <w:rPr>
                          <w:noProof/>
                        </w:rPr>
                        <w:fldChar w:fldCharType="end"/>
                      </w:r>
                      <w:bookmarkEnd w:id="54"/>
                      <w:r>
                        <w:t>-“getColleges” functie</w:t>
                      </w:r>
                    </w:p>
                  </w:txbxContent>
                </v:textbox>
              </v:shape>
            </w:pict>
          </mc:Fallback>
        </mc:AlternateContent>
      </w:r>
      <w:r w:rsidR="00B46F82">
        <w:rPr>
          <w:noProof/>
        </w:rPr>
        <w:drawing>
          <wp:anchor distT="0" distB="0" distL="114300" distR="114300" simplePos="0" relativeHeight="251698688" behindDoc="1" locked="0" layoutInCell="1" allowOverlap="1">
            <wp:simplePos x="0" y="0"/>
            <wp:positionH relativeFrom="column">
              <wp:posOffset>-6350</wp:posOffset>
            </wp:positionH>
            <wp:positionV relativeFrom="paragraph">
              <wp:posOffset>966006</wp:posOffset>
            </wp:positionV>
            <wp:extent cx="4257675" cy="3095625"/>
            <wp:effectExtent l="323850" t="323850" r="333375" b="333375"/>
            <wp:wrapTopAndBottom/>
            <wp:docPr id="198" name="Afbeelding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113ac01543fd903af6c580947b456e0.png"/>
                    <pic:cNvPicPr/>
                  </pic:nvPicPr>
                  <pic:blipFill>
                    <a:blip r:embed="rId35">
                      <a:extLst>
                        <a:ext uri="{28A0092B-C50C-407E-A947-70E740481C1C}">
                          <a14:useLocalDpi xmlns:a14="http://schemas.microsoft.com/office/drawing/2010/main" val="0"/>
                        </a:ext>
                      </a:extLst>
                    </a:blip>
                    <a:stretch>
                      <a:fillRect/>
                    </a:stretch>
                  </pic:blipFill>
                  <pic:spPr>
                    <a:xfrm>
                      <a:off x="0" y="0"/>
                      <a:ext cx="4257675" cy="309562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46F82">
        <w:t>Bij deze functie kan een parameter worden meegegeven. Deze parameter moet overeen komen met het ‘</w:t>
      </w:r>
      <w:proofErr w:type="spellStart"/>
      <w:r w:rsidR="00B46F82">
        <w:t>id</w:t>
      </w:r>
      <w:proofErr w:type="spellEnd"/>
      <w:r w:rsidR="00B46F82">
        <w:t xml:space="preserve">’ van een college dat zich in de database bevind. Wanneer de functie word uitgevoerd </w:t>
      </w:r>
      <w:r w:rsidR="00B46F82">
        <w:rPr>
          <w:b/>
        </w:rPr>
        <w:t xml:space="preserve">met </w:t>
      </w:r>
      <w:r w:rsidR="00B46F82">
        <w:t>een parameter word i.p.v. alle colleges, er maar 1 terug gegeven.</w:t>
      </w:r>
    </w:p>
    <w:p w:rsidR="00704869" w:rsidRDefault="00704869" w:rsidP="00704869">
      <w:pPr>
        <w:shd w:val="clear" w:color="auto" w:fill="auto"/>
      </w:pPr>
      <w:r>
        <w:rPr>
          <w:noProof/>
        </w:rPr>
        <w:lastRenderedPageBreak/>
        <mc:AlternateContent>
          <mc:Choice Requires="wps">
            <w:drawing>
              <wp:anchor distT="0" distB="0" distL="114300" distR="114300" simplePos="0" relativeHeight="251713024" behindDoc="1" locked="0" layoutInCell="1" allowOverlap="1" wp14:anchorId="1D8766FD" wp14:editId="6E86C59C">
                <wp:simplePos x="0" y="0"/>
                <wp:positionH relativeFrom="column">
                  <wp:posOffset>-123010</wp:posOffset>
                </wp:positionH>
                <wp:positionV relativeFrom="paragraph">
                  <wp:posOffset>3196088</wp:posOffset>
                </wp:positionV>
                <wp:extent cx="5760720" cy="635"/>
                <wp:effectExtent l="0" t="0" r="0" b="1905"/>
                <wp:wrapNone/>
                <wp:docPr id="215" name="Tekstvak 21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704869" w:rsidRPr="00944BD4" w:rsidRDefault="00704869" w:rsidP="00704869">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15</w:t>
                            </w:r>
                            <w:r w:rsidR="004A7DBC">
                              <w:rPr>
                                <w:noProof/>
                              </w:rPr>
                              <w:fldChar w:fldCharType="end"/>
                            </w:r>
                            <w:r>
                              <w:t>-Weergaven College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766FD" id="Tekstvak 215" o:spid="_x0000_s1074" type="#_x0000_t202" style="position:absolute;margin-left:-9.7pt;margin-top:251.65pt;width:453.6pt;height:.05pt;z-index:-2516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" stroked="f">
                <v:textbox style="mso-fit-shape-to-text:t" inset="0,0,0,0">
                  <w:txbxContent>
                    <w:p w:rsidR="00704869" w:rsidRPr="00944BD4" w:rsidRDefault="00704869" w:rsidP="00704869">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15</w:t>
                      </w:r>
                      <w:r w:rsidR="004A7DBC">
                        <w:rPr>
                          <w:noProof/>
                        </w:rPr>
                        <w:fldChar w:fldCharType="end"/>
                      </w:r>
                      <w:r>
                        <w:t>-Weergaven College pagina</w:t>
                      </w:r>
                    </w:p>
                  </w:txbxContent>
                </v:textbox>
              </v:shape>
            </w:pict>
          </mc:Fallback>
        </mc:AlternateContent>
      </w:r>
      <w:r>
        <w:rPr>
          <w:noProof/>
        </w:rPr>
        <w:drawing>
          <wp:anchor distT="0" distB="0" distL="114300" distR="114300" simplePos="0" relativeHeight="251709952" behindDoc="1" locked="0" layoutInCell="1" allowOverlap="1">
            <wp:simplePos x="0" y="0"/>
            <wp:positionH relativeFrom="column">
              <wp:posOffset>-60628</wp:posOffset>
            </wp:positionH>
            <wp:positionV relativeFrom="paragraph">
              <wp:posOffset>323897</wp:posOffset>
            </wp:positionV>
            <wp:extent cx="5760720" cy="2743200"/>
            <wp:effectExtent l="304800" t="323850" r="316230" b="323850"/>
            <wp:wrapTopAndBottom/>
            <wp:docPr id="213" name="Afbeelding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d13237a113806017925bd114a2198fa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7432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704869" w:rsidRDefault="00704869" w:rsidP="00704869"/>
    <w:p w:rsidR="00704869" w:rsidRPr="00704869" w:rsidRDefault="00704869" w:rsidP="00704869">
      <w:r>
        <w:rPr>
          <w:noProof/>
        </w:rPr>
        <mc:AlternateContent>
          <mc:Choice Requires="wps">
            <w:drawing>
              <wp:anchor distT="0" distB="0" distL="114300" distR="114300" simplePos="0" relativeHeight="251715072" behindDoc="1" locked="0" layoutInCell="1" allowOverlap="1" wp14:anchorId="3687D97D" wp14:editId="14AF4F34">
                <wp:simplePos x="0" y="0"/>
                <wp:positionH relativeFrom="column">
                  <wp:posOffset>-61264</wp:posOffset>
                </wp:positionH>
                <wp:positionV relativeFrom="paragraph">
                  <wp:posOffset>2842393</wp:posOffset>
                </wp:positionV>
                <wp:extent cx="5760720" cy="635"/>
                <wp:effectExtent l="0" t="0" r="0" b="1905"/>
                <wp:wrapNone/>
                <wp:docPr id="216" name="Tekstvak 2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704869" w:rsidRPr="00283235" w:rsidRDefault="00704869" w:rsidP="00704869">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16</w:t>
                            </w:r>
                            <w:r w:rsidR="004A7DBC">
                              <w:rPr>
                                <w:noProof/>
                              </w:rPr>
                              <w:fldChar w:fldCharType="end"/>
                            </w:r>
                            <w:r w:rsidR="00633DDC">
                              <w:t>-Weergaven t</w:t>
                            </w:r>
                            <w:r>
                              <w:t>oevoegen van College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7D97D" id="Tekstvak 216" o:spid="_x0000_s1075" type="#_x0000_t202" style="position:absolute;margin-left:-4.8pt;margin-top:223.8pt;width:453.6pt;height:.05pt;z-index:-2516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" stroked="f">
                <v:textbox style="mso-fit-shape-to-text:t" inset="0,0,0,0">
                  <w:txbxContent>
                    <w:p w:rsidR="00704869" w:rsidRPr="00283235" w:rsidRDefault="00704869" w:rsidP="00704869">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16</w:t>
                      </w:r>
                      <w:r w:rsidR="004A7DBC">
                        <w:rPr>
                          <w:noProof/>
                        </w:rPr>
                        <w:fldChar w:fldCharType="end"/>
                      </w:r>
                      <w:r w:rsidR="00633DDC">
                        <w:t>-Weergaven t</w:t>
                      </w:r>
                      <w:r>
                        <w:t>oevoegen van College pagina</w:t>
                      </w:r>
                    </w:p>
                  </w:txbxContent>
                </v:textbox>
              </v:shape>
            </w:pict>
          </mc:Fallback>
        </mc:AlternateContent>
      </w:r>
      <w:r>
        <w:rPr>
          <w:noProof/>
        </w:rPr>
        <w:drawing>
          <wp:anchor distT="0" distB="0" distL="114300" distR="114300" simplePos="0" relativeHeight="251710976" behindDoc="1" locked="0" layoutInCell="1" allowOverlap="1">
            <wp:simplePos x="0" y="0"/>
            <wp:positionH relativeFrom="column">
              <wp:posOffset>-21789</wp:posOffset>
            </wp:positionH>
            <wp:positionV relativeFrom="paragraph">
              <wp:posOffset>577850</wp:posOffset>
            </wp:positionV>
            <wp:extent cx="5760720" cy="2130552"/>
            <wp:effectExtent l="304800" t="323850" r="316230" b="327025"/>
            <wp:wrapTight wrapText="bothSides">
              <wp:wrapPolygon edited="0">
                <wp:start x="1286" y="-3283"/>
                <wp:lineTo x="-786" y="-2897"/>
                <wp:lineTo x="-786" y="193"/>
                <wp:lineTo x="-1143" y="193"/>
                <wp:lineTo x="-1143" y="22018"/>
                <wp:lineTo x="-143" y="24336"/>
                <wp:lineTo x="-71" y="24723"/>
                <wp:lineTo x="20357" y="24723"/>
                <wp:lineTo x="20429" y="24336"/>
                <wp:lineTo x="22214" y="21825"/>
                <wp:lineTo x="22643" y="18928"/>
                <wp:lineTo x="22714" y="193"/>
                <wp:lineTo x="21643" y="-2704"/>
                <wp:lineTo x="21571" y="-3283"/>
                <wp:lineTo x="1286" y="-3283"/>
              </wp:wrapPolygon>
            </wp:wrapTight>
            <wp:docPr id="214" name="Afbeelding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1643808865c12fa7873c2b094809074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13055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704869" w:rsidRDefault="00704869" w:rsidP="00704869"/>
    <w:p w:rsidR="00A76907" w:rsidRDefault="00A76907" w:rsidP="00BF08F7">
      <w:r>
        <w:t xml:space="preserve">Een college kan door de gebruikers worden toevoegt door op de “colleges” pagina op de knop “toevoegen” te klikken. De gebruiker word hierna verwezen naar een pagina waar een college kan worden toegevoegd. Deze pagina gebruikt exact hetzelfde proces omschreven in </w:t>
      </w:r>
      <w:r>
        <w:fldChar w:fldCharType="begin"/>
      </w:r>
      <w:r>
        <w:instrText xml:space="preserve"> REF _Ref484132327 \h </w:instrText>
      </w:r>
      <w:r>
        <w:fldChar w:fldCharType="separate"/>
      </w:r>
      <w:r w:rsidR="00D963BE">
        <w:t xml:space="preserve">Figuur </w:t>
      </w:r>
      <w:r w:rsidR="00D963BE">
        <w:rPr>
          <w:noProof/>
        </w:rPr>
        <w:t>7</w:t>
      </w:r>
      <w:r>
        <w:fldChar w:fldCharType="end"/>
      </w:r>
      <w:r>
        <w:t xml:space="preserve"> echter word in dit geval de “College Controller” gebruikt om dit event te handelen.</w:t>
      </w:r>
    </w:p>
    <w:p w:rsidR="00A76907" w:rsidRDefault="00A76907" w:rsidP="00BF08F7"/>
    <w:p w:rsidR="00A76907" w:rsidRDefault="00A76907" w:rsidP="00BF08F7">
      <w:r>
        <w:t xml:space="preserve">De invulvelden van het formulier worden opgestuurd als een post naar de controller om dit verder te verwerken hier worden de ingevulde gegevens gevalideerd, met als doel ervoor zorgen dat de data correct is ingevuld. </w:t>
      </w:r>
    </w:p>
    <w:p w:rsidR="00A76907" w:rsidRDefault="00A76907" w:rsidP="00BF08F7"/>
    <w:p w:rsidR="00A76907" w:rsidRDefault="00A76907" w:rsidP="00BF08F7">
      <w:r>
        <w:t xml:space="preserve">Als de gegevens correct zijn ingevuld word dit nieuw aangemaakte college als object opgeslagen in de database. </w:t>
      </w:r>
    </w:p>
    <w:p w:rsidR="00A76907" w:rsidRDefault="00A76907">
      <w:pPr>
        <w:shd w:val="clear" w:color="auto" w:fill="auto"/>
      </w:pPr>
      <w:r>
        <w:br w:type="page"/>
      </w:r>
    </w:p>
    <w:p w:rsidR="00766E0F" w:rsidRDefault="00A76907" w:rsidP="00B26535">
      <w:pPr>
        <w:pStyle w:val="Kop3"/>
        <w:rPr>
          <w:rFonts w:ascii="Proxima Nova Rg" w:hAnsi="Proxima Nova Rg"/>
        </w:rPr>
      </w:pPr>
      <w:r>
        <w:lastRenderedPageBreak/>
        <w:t xml:space="preserve"> </w:t>
      </w:r>
      <w:bookmarkStart w:id="55" w:name="_Toc484138466"/>
      <w:r w:rsidR="00B26535">
        <w:t>Teamleiders pagina</w:t>
      </w:r>
      <w:bookmarkEnd w:id="55"/>
      <w:r w:rsidR="00766E0F" w:rsidRPr="0049255E">
        <w:rPr>
          <w:rFonts w:ascii="Proxima Nova Rg" w:hAnsi="Proxima Nova Rg"/>
        </w:rPr>
        <w:t xml:space="preserve"> </w:t>
      </w:r>
    </w:p>
    <w:p w:rsidR="00633DDC" w:rsidRDefault="00633DDC" w:rsidP="00633DDC">
      <w:r>
        <w:rPr>
          <w:noProof/>
        </w:rPr>
        <mc:AlternateContent>
          <mc:Choice Requires="wps">
            <w:drawing>
              <wp:anchor distT="0" distB="0" distL="114300" distR="114300" simplePos="0" relativeHeight="251718144" behindDoc="1" locked="0" layoutInCell="1" allowOverlap="1" wp14:anchorId="3E0C7BD8" wp14:editId="7FF7E5CE">
                <wp:simplePos x="0" y="0"/>
                <wp:positionH relativeFrom="column">
                  <wp:posOffset>-95146</wp:posOffset>
                </wp:positionH>
                <wp:positionV relativeFrom="paragraph">
                  <wp:posOffset>3602990</wp:posOffset>
                </wp:positionV>
                <wp:extent cx="5760085" cy="635"/>
                <wp:effectExtent l="0" t="0" r="0" b="1905"/>
                <wp:wrapNone/>
                <wp:docPr id="219" name="Tekstvak 21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33DDC" w:rsidRPr="00F83C6B" w:rsidRDefault="00633DDC" w:rsidP="00633DDC">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17</w:t>
                            </w:r>
                            <w:r w:rsidR="004A7DBC">
                              <w:rPr>
                                <w:noProof/>
                              </w:rPr>
                              <w:fldChar w:fldCharType="end"/>
                            </w:r>
                            <w:r>
                              <w:t>-Weergaven teamleiders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C7BD8" id="Tekstvak 219" o:spid="_x0000_s1076" type="#_x0000_t202" style="position:absolute;margin-left:-7.5pt;margin-top:283.7pt;width:453.55pt;height:.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" stroked="f">
                <v:textbox style="mso-fit-shape-to-text:t" inset="0,0,0,0">
                  <w:txbxContent>
                    <w:p w:rsidR="00633DDC" w:rsidRPr="00F83C6B" w:rsidRDefault="00633DDC" w:rsidP="00633DDC">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17</w:t>
                      </w:r>
                      <w:r w:rsidR="004A7DBC">
                        <w:rPr>
                          <w:noProof/>
                        </w:rPr>
                        <w:fldChar w:fldCharType="end"/>
                      </w:r>
                      <w:r>
                        <w:t>-Weergaven teamleiders pagina</w:t>
                      </w:r>
                    </w:p>
                  </w:txbxContent>
                </v:textbox>
              </v:shape>
            </w:pict>
          </mc:Fallback>
        </mc:AlternateContent>
      </w:r>
      <w:r>
        <w:rPr>
          <w:noProof/>
        </w:rPr>
        <w:drawing>
          <wp:anchor distT="0" distB="0" distL="114300" distR="114300" simplePos="0" relativeHeight="251716096" behindDoc="0" locked="0" layoutInCell="1" allowOverlap="1">
            <wp:simplePos x="0" y="0"/>
            <wp:positionH relativeFrom="column">
              <wp:posOffset>7241</wp:posOffset>
            </wp:positionH>
            <wp:positionV relativeFrom="paragraph">
              <wp:posOffset>1085215</wp:posOffset>
            </wp:positionV>
            <wp:extent cx="5760085" cy="2381250"/>
            <wp:effectExtent l="304800" t="323850" r="316865" b="323850"/>
            <wp:wrapTopAndBottom/>
            <wp:docPr id="218" name="Afbeelding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ce179e65fbadf4ea838064656b46947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23812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t xml:space="preserve">Nu de colleges pagina afgemaakt is, word het steeds makkelijker om andere pagina’s te ontwikkelen zo kan de lay-out van de colleges pagina gebruikt worden als ontwerp basis voor de teamleider pagina. Maar op de achtergrond worden de zelfde processen gebruikt te zien in </w:t>
      </w:r>
      <w:r>
        <w:fldChar w:fldCharType="begin"/>
      </w:r>
      <w:r>
        <w:instrText xml:space="preserve"> REF _Ref484130541 \h </w:instrText>
      </w:r>
      <w:r>
        <w:fldChar w:fldCharType="separate"/>
      </w:r>
      <w:r w:rsidR="00D963BE">
        <w:t xml:space="preserve">Figuur </w:t>
      </w:r>
      <w:r w:rsidR="00D963BE">
        <w:rPr>
          <w:noProof/>
        </w:rPr>
        <w:t>14</w:t>
      </w:r>
      <w:r>
        <w:fldChar w:fldCharType="end"/>
      </w:r>
      <w:r>
        <w:t xml:space="preserve">, </w:t>
      </w:r>
      <w:r>
        <w:fldChar w:fldCharType="begin"/>
      </w:r>
      <w:r>
        <w:instrText xml:space="preserve"> REF _Ref484133180 \h </w:instrText>
      </w:r>
      <w:r>
        <w:fldChar w:fldCharType="separate"/>
      </w:r>
      <w:r w:rsidR="00D963BE">
        <w:t xml:space="preserve">Figuur </w:t>
      </w:r>
      <w:r w:rsidR="00D963BE">
        <w:rPr>
          <w:noProof/>
        </w:rPr>
        <w:t>13</w:t>
      </w:r>
      <w:r>
        <w:fldChar w:fldCharType="end"/>
      </w:r>
      <w:r>
        <w:t xml:space="preserve"> en </w:t>
      </w:r>
      <w:r>
        <w:fldChar w:fldCharType="begin"/>
      </w:r>
      <w:r>
        <w:instrText xml:space="preserve"> REF _Ref484133187 \h </w:instrText>
      </w:r>
      <w:r>
        <w:fldChar w:fldCharType="separate"/>
      </w:r>
      <w:r w:rsidR="00D963BE">
        <w:t xml:space="preserve">Figuur </w:t>
      </w:r>
      <w:r w:rsidR="00D963BE">
        <w:rPr>
          <w:noProof/>
        </w:rPr>
        <w:t>12</w:t>
      </w:r>
      <w:r>
        <w:fldChar w:fldCharType="end"/>
      </w:r>
      <w:r>
        <w:t>. Alleen worden nu Teamleiders als object gebruikt.</w:t>
      </w:r>
    </w:p>
    <w:p w:rsidR="00633DDC" w:rsidRDefault="00633DDC" w:rsidP="00633DDC"/>
    <w:p w:rsidR="00633DDC" w:rsidRDefault="00E266E7" w:rsidP="00633DDC">
      <w:r>
        <w:t>Binnen de applicatie word zo min mogelijk gebruik gemaakt van nieuwe functies. Hiermee word bedoeld dat wanneer de ontwikkelaar en functie moet programmeren, dat zodanig word gedaan, dat deze functie dynamisch zal kunnen werken voor andere pagina’s. Zo word de functie voor het toevoegen van colleges ook gebruikt bij het toevoegen van teamleiders.</w:t>
      </w:r>
    </w:p>
    <w:p w:rsidR="00E266E7" w:rsidRDefault="00E266E7" w:rsidP="00633DDC"/>
    <w:p w:rsidR="00E266E7" w:rsidRDefault="00E266E7" w:rsidP="00633DDC">
      <w:r>
        <w:rPr>
          <w:noProof/>
          <w:shd w:val="clear" w:color="auto" w:fill="auto"/>
        </w:rPr>
        <mc:AlternateContent>
          <mc:Choice Requires="wps">
            <w:drawing>
              <wp:anchor distT="0" distB="0" distL="114300" distR="114300" simplePos="0" relativeHeight="251722240" behindDoc="0" locked="0" layoutInCell="1" allowOverlap="1">
                <wp:simplePos x="0" y="0"/>
                <wp:positionH relativeFrom="column">
                  <wp:posOffset>3883110</wp:posOffset>
                </wp:positionH>
                <wp:positionV relativeFrom="paragraph">
                  <wp:posOffset>2980823</wp:posOffset>
                </wp:positionV>
                <wp:extent cx="2210435" cy="1077595"/>
                <wp:effectExtent l="2286000" t="704850" r="18415" b="27305"/>
                <wp:wrapNone/>
                <wp:docPr id="223" name="Bijschrift: lijn 223"/>
                <wp:cNvGraphicFramePr/>
                <a:graphic xmlns:a="http://schemas.openxmlformats.org/drawingml/2006/main">
                  <a:graphicData uri="http://schemas.microsoft.com/office/word/2010/wordprocessingShape">
                    <wps:wsp>
                      <wps:cNvSpPr/>
                      <wps:spPr>
                        <a:xfrm>
                          <a:off x="0" y="0"/>
                          <a:ext cx="2210435" cy="1077595"/>
                        </a:xfrm>
                        <a:prstGeom prst="borderCallout1">
                          <a:avLst>
                            <a:gd name="adj1" fmla="val -248"/>
                            <a:gd name="adj2" fmla="val 619"/>
                            <a:gd name="adj3" fmla="val -64810"/>
                            <a:gd name="adj4" fmla="val -103163"/>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E266E7" w:rsidRPr="00E266E7" w:rsidRDefault="00E266E7" w:rsidP="00E266E7">
                            <w:pPr>
                              <w:jc w:val="center"/>
                            </w:pPr>
                            <w:r w:rsidRPr="00E266E7">
                              <w:t xml:space="preserve">Bij het toevoegen van een nieuwe teamleider word de optie gegeven om meerdere teamleiders in een keer toe te voegen.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ijschrift: lijn 223" o:spid="_x0000_s1077" type="#_x0000_t47" style="position:absolute;margin-left:305.75pt;margin-top:234.7pt;width:174.05pt;height:84.85pt;z-index:25172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" adj="-22283,-13999,134,-54" filled="f" strokecolor="#5b9bd5 [3208]">
                <v:stroke joinstyle="round"/>
                <v:textbox>
                  <w:txbxContent>
                    <w:p w:rsidR="00E266E7" w:rsidRPr="00E266E7" w:rsidRDefault="00E266E7" w:rsidP="00E266E7">
                      <w:pPr>
                        <w:jc w:val="center"/>
                      </w:pPr>
                      <w:r w:rsidRPr="00E266E7">
                        <w:t xml:space="preserve">Bij het toevoegen van een nieuwe teamleider word de optie gegeven om meerdere teamleiders in een keer toe te voegen. </w:t>
                      </w:r>
                    </w:p>
                  </w:txbxContent>
                </v:textbox>
              </v:shape>
            </w:pict>
          </mc:Fallback>
        </mc:AlternateContent>
      </w:r>
      <w:r>
        <w:rPr>
          <w:noProof/>
        </w:rPr>
        <mc:AlternateContent>
          <mc:Choice Requires="wps">
            <w:drawing>
              <wp:anchor distT="0" distB="0" distL="114300" distR="114300" simplePos="0" relativeHeight="251721216" behindDoc="1" locked="0" layoutInCell="1" allowOverlap="1" wp14:anchorId="64D687E7" wp14:editId="1528A00F">
                <wp:simplePos x="0" y="0"/>
                <wp:positionH relativeFrom="column">
                  <wp:posOffset>-95695</wp:posOffset>
                </wp:positionH>
                <wp:positionV relativeFrom="paragraph">
                  <wp:posOffset>2680155</wp:posOffset>
                </wp:positionV>
                <wp:extent cx="6104255" cy="635"/>
                <wp:effectExtent l="0" t="0" r="0" b="1905"/>
                <wp:wrapNone/>
                <wp:docPr id="221" name="Tekstvak 221"/>
                <wp:cNvGraphicFramePr/>
                <a:graphic xmlns:a="http://schemas.openxmlformats.org/drawingml/2006/main">
                  <a:graphicData uri="http://schemas.microsoft.com/office/word/2010/wordprocessingShape">
                    <wps:wsp>
                      <wps:cNvSpPr txBox="1"/>
                      <wps:spPr>
                        <a:xfrm>
                          <a:off x="0" y="0"/>
                          <a:ext cx="6104255" cy="635"/>
                        </a:xfrm>
                        <a:prstGeom prst="rect">
                          <a:avLst/>
                        </a:prstGeom>
                        <a:solidFill>
                          <a:prstClr val="white"/>
                        </a:solidFill>
                        <a:ln>
                          <a:noFill/>
                        </a:ln>
                      </wps:spPr>
                      <wps:txbx>
                        <w:txbxContent>
                          <w:p w:rsidR="00E266E7" w:rsidRPr="001D5F63" w:rsidRDefault="00E266E7" w:rsidP="00E266E7">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18</w:t>
                            </w:r>
                            <w:r w:rsidR="004A7DBC">
                              <w:rPr>
                                <w:noProof/>
                              </w:rPr>
                              <w:fldChar w:fldCharType="end"/>
                            </w:r>
                            <w:r>
                              <w:t>-Weergaven toevoegen teamleider(s)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D687E7" id="Tekstvak 221" o:spid="_x0000_s1078" type="#_x0000_t202" style="position:absolute;margin-left:-7.55pt;margin-top:211.05pt;width:480.65pt;height:.05pt;z-index:-25159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" stroked="f">
                <v:textbox style="mso-fit-shape-to-text:t" inset="0,0,0,0">
                  <w:txbxContent>
                    <w:p w:rsidR="00E266E7" w:rsidRPr="001D5F63" w:rsidRDefault="00E266E7" w:rsidP="00E266E7">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18</w:t>
                      </w:r>
                      <w:r w:rsidR="004A7DBC">
                        <w:rPr>
                          <w:noProof/>
                        </w:rPr>
                        <w:fldChar w:fldCharType="end"/>
                      </w:r>
                      <w:r>
                        <w:t>-Weergaven toevoegen teamleider(s)</w:t>
                      </w:r>
                    </w:p>
                  </w:txbxContent>
                </v:textbox>
              </v:shape>
            </w:pict>
          </mc:Fallback>
        </mc:AlternateContent>
      </w:r>
      <w:r>
        <w:rPr>
          <w:noProof/>
        </w:rPr>
        <w:drawing>
          <wp:anchor distT="0" distB="0" distL="114300" distR="114300" simplePos="0" relativeHeight="251719168" behindDoc="0" locked="0" layoutInCell="1" allowOverlap="1">
            <wp:simplePos x="0" y="0"/>
            <wp:positionH relativeFrom="column">
              <wp:posOffset>-6985</wp:posOffset>
            </wp:positionH>
            <wp:positionV relativeFrom="paragraph">
              <wp:posOffset>824230</wp:posOffset>
            </wp:positionV>
            <wp:extent cx="6104255" cy="1739900"/>
            <wp:effectExtent l="323850" t="323850" r="315595" b="317500"/>
            <wp:wrapTopAndBottom/>
            <wp:docPr id="220" name="Afbeelding 220" descr="C:\Users\mazey_000\AppData\Local\Microsoft\Windows\INetCache\Content.Word\7c04093aa0591b5ad2eff67a4ffa8f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zey_000\AppData\Local\Microsoft\Windows\INetCache\Content.Word\7c04093aa0591b5ad2eff67a4ffa8f0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04255" cy="17399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Dit kan gedaan worden, omdat het allebei objecten zijn. Deze objecten hebben allemaal een toegewezen tabel binnen de database. De functie om deze objecten toe te voegen aan de database is zo ontwikkelt dat het automatisch voor alle object zal werken.</w:t>
      </w:r>
    </w:p>
    <w:p w:rsidR="00E266E7" w:rsidRDefault="00E266E7">
      <w:pPr>
        <w:shd w:val="clear" w:color="auto" w:fill="auto"/>
      </w:pPr>
      <w:r>
        <w:br w:type="page"/>
      </w:r>
    </w:p>
    <w:p w:rsidR="00E266E7" w:rsidRDefault="00E266E7" w:rsidP="00E266E7">
      <w:pPr>
        <w:pStyle w:val="Kop3"/>
      </w:pPr>
      <w:bookmarkStart w:id="56" w:name="_Toc484138467"/>
      <w:r>
        <w:lastRenderedPageBreak/>
        <w:t>Assessoren</w:t>
      </w:r>
      <w:r w:rsidR="0003321D">
        <w:t xml:space="preserve"> Pagina</w:t>
      </w:r>
      <w:bookmarkEnd w:id="56"/>
    </w:p>
    <w:p w:rsidR="007B3E56" w:rsidRDefault="00E266E7" w:rsidP="00E266E7">
      <w:r>
        <w:t xml:space="preserve">Nu de College en Teamleider pagina’s zijn ontwerpt en gerealiseerd kan er een start worden gemaakt aan het </w:t>
      </w:r>
      <w:r w:rsidR="007B3E56">
        <w:t>hoofdonderwerp van deze applicatie, de assessors. De assessoren pagina zal dezelfde lay-out krijgen als de College en Teamleider pagina’s. Het verschil zal zijn dat het aantal gegevens een stuk groter zal zijn.</w:t>
      </w:r>
    </w:p>
    <w:p w:rsidR="0083266E" w:rsidRDefault="0083266E" w:rsidP="00E266E7"/>
    <w:p w:rsidR="007B3E56" w:rsidRDefault="007B3E56" w:rsidP="00E266E7"/>
    <w:tbl>
      <w:tblPr>
        <w:tblStyle w:val="Rastertabel2-Accent1"/>
        <w:tblW w:w="9715" w:type="dxa"/>
        <w:tblLook w:val="04A0" w:firstRow="1" w:lastRow="0" w:firstColumn="1" w:lastColumn="0" w:noHBand="0" w:noVBand="1"/>
      </w:tblPr>
      <w:tblGrid>
        <w:gridCol w:w="2647"/>
        <w:gridCol w:w="1608"/>
        <w:gridCol w:w="1750"/>
        <w:gridCol w:w="1763"/>
        <w:gridCol w:w="1947"/>
      </w:tblGrid>
      <w:tr w:rsidR="007B3E56" w:rsidTr="008326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7B3E56" w:rsidRDefault="007B3E56" w:rsidP="00E266E7">
            <w:pPr>
              <w:shd w:val="clear" w:color="auto" w:fill="auto"/>
            </w:pPr>
            <w:r>
              <w:t>Naam</w:t>
            </w:r>
          </w:p>
        </w:tc>
        <w:tc>
          <w:tcPr>
            <w:tcW w:w="1640" w:type="dxa"/>
          </w:tcPr>
          <w:p w:rsidR="007B3E56" w:rsidRDefault="007B3E56" w:rsidP="00E266E7">
            <w:pPr>
              <w:shd w:val="clear" w:color="auto" w:fill="auto"/>
              <w:cnfStyle w:val="100000000000" w:firstRow="1" w:lastRow="0" w:firstColumn="0" w:lastColumn="0" w:oddVBand="0" w:evenVBand="0" w:oddHBand="0" w:evenHBand="0" w:firstRowFirstColumn="0" w:firstRowLastColumn="0" w:lastRowFirstColumn="0" w:lastRowLastColumn="0"/>
            </w:pPr>
            <w:r>
              <w:t>College(s)</w:t>
            </w:r>
          </w:p>
        </w:tc>
        <w:tc>
          <w:tcPr>
            <w:tcW w:w="1796" w:type="dxa"/>
          </w:tcPr>
          <w:p w:rsidR="007B3E56" w:rsidRDefault="007B3E56" w:rsidP="00E266E7">
            <w:pPr>
              <w:shd w:val="clear" w:color="auto" w:fill="auto"/>
              <w:cnfStyle w:val="100000000000" w:firstRow="1" w:lastRow="0" w:firstColumn="0" w:lastColumn="0" w:oddVBand="0" w:evenVBand="0" w:oddHBand="0" w:evenHBand="0" w:firstRowFirstColumn="0" w:firstRowLastColumn="0" w:lastRowFirstColumn="0" w:lastRowLastColumn="0"/>
            </w:pPr>
            <w:r>
              <w:t>Volgende Training datum</w:t>
            </w:r>
          </w:p>
        </w:tc>
        <w:tc>
          <w:tcPr>
            <w:tcW w:w="1812" w:type="dxa"/>
          </w:tcPr>
          <w:p w:rsidR="007B3E56" w:rsidRDefault="007B3E56" w:rsidP="00E266E7">
            <w:pPr>
              <w:shd w:val="clear" w:color="auto" w:fill="auto"/>
              <w:cnfStyle w:val="100000000000" w:firstRow="1" w:lastRow="0" w:firstColumn="0" w:lastColumn="0" w:oddVBand="0" w:evenVBand="0" w:oddHBand="0" w:evenHBand="0" w:firstRowFirstColumn="0" w:firstRowLastColumn="0" w:lastRowFirstColumn="0" w:lastRowLastColumn="0"/>
            </w:pPr>
            <w:r>
              <w:t>Volgende Examen datum</w:t>
            </w:r>
          </w:p>
        </w:tc>
        <w:tc>
          <w:tcPr>
            <w:tcW w:w="2057" w:type="dxa"/>
          </w:tcPr>
          <w:p w:rsidR="007B3E56" w:rsidRDefault="007B3E56" w:rsidP="00E266E7">
            <w:pPr>
              <w:shd w:val="clear" w:color="auto" w:fill="auto"/>
              <w:cnfStyle w:val="100000000000" w:firstRow="1" w:lastRow="0" w:firstColumn="0" w:lastColumn="0" w:oddVBand="0" w:evenVBand="0" w:oddHBand="0" w:evenHBand="0" w:firstRowFirstColumn="0" w:firstRowLastColumn="0" w:lastRowFirstColumn="0" w:lastRowLastColumn="0"/>
            </w:pPr>
            <w:r>
              <w:t>Status</w:t>
            </w:r>
          </w:p>
        </w:tc>
      </w:tr>
      <w:tr w:rsidR="007B3E56" w:rsidTr="00832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7B3E56" w:rsidRDefault="007B3E56" w:rsidP="007B3E56">
            <w:pPr>
              <w:pStyle w:val="Lijstalinea"/>
              <w:numPr>
                <w:ilvl w:val="0"/>
                <w:numId w:val="13"/>
              </w:numPr>
            </w:pPr>
            <w:r>
              <w:t>Email</w:t>
            </w:r>
          </w:p>
          <w:p w:rsidR="007B3E56" w:rsidRDefault="007B3E56" w:rsidP="007B3E56">
            <w:pPr>
              <w:pStyle w:val="Lijstalinea"/>
              <w:numPr>
                <w:ilvl w:val="0"/>
                <w:numId w:val="13"/>
              </w:numPr>
            </w:pPr>
            <w:r>
              <w:t>Basistraining</w:t>
            </w:r>
          </w:p>
          <w:p w:rsidR="007B3E56" w:rsidRDefault="007B3E56" w:rsidP="007B3E56">
            <w:pPr>
              <w:pStyle w:val="Lijstalinea"/>
              <w:numPr>
                <w:ilvl w:val="0"/>
                <w:numId w:val="13"/>
              </w:numPr>
            </w:pPr>
            <w:r>
              <w:t>Functie</w:t>
            </w:r>
          </w:p>
          <w:p w:rsidR="007B3E56" w:rsidRDefault="007B3E56" w:rsidP="007B3E56">
            <w:pPr>
              <w:pStyle w:val="Lijstalinea"/>
              <w:numPr>
                <w:ilvl w:val="0"/>
                <w:numId w:val="13"/>
              </w:numPr>
            </w:pPr>
            <w:r>
              <w:t>Beroepskerntaak</w:t>
            </w:r>
          </w:p>
          <w:p w:rsidR="007B3E56" w:rsidRDefault="007B3E56" w:rsidP="007B3E56">
            <w:pPr>
              <w:pStyle w:val="Lijstalinea"/>
              <w:numPr>
                <w:ilvl w:val="0"/>
                <w:numId w:val="13"/>
              </w:numPr>
            </w:pPr>
            <w:r>
              <w:t>Team</w:t>
            </w:r>
          </w:p>
          <w:p w:rsidR="007B3E56" w:rsidRDefault="007B3E56" w:rsidP="007B3E56">
            <w:pPr>
              <w:pStyle w:val="Lijstalinea"/>
              <w:numPr>
                <w:ilvl w:val="0"/>
                <w:numId w:val="13"/>
              </w:numPr>
            </w:pPr>
            <w:r>
              <w:t>Teamleider</w:t>
            </w:r>
          </w:p>
          <w:p w:rsidR="007B3E56" w:rsidRDefault="007B3E56" w:rsidP="007B3E56">
            <w:pPr>
              <w:pStyle w:val="Lijstalinea"/>
              <w:numPr>
                <w:ilvl w:val="0"/>
                <w:numId w:val="13"/>
              </w:numPr>
            </w:pPr>
            <w:r>
              <w:t>Opgeleid door</w:t>
            </w:r>
          </w:p>
          <w:p w:rsidR="007B3E56" w:rsidRDefault="007B3E56" w:rsidP="007B3E56">
            <w:pPr>
              <w:pStyle w:val="Lijstalinea"/>
              <w:numPr>
                <w:ilvl w:val="0"/>
                <w:numId w:val="13"/>
              </w:numPr>
            </w:pPr>
            <w:r>
              <w:t>Gecertificeerd door</w:t>
            </w:r>
          </w:p>
          <w:p w:rsidR="007B3E56" w:rsidRDefault="007B3E56" w:rsidP="007B3E56">
            <w:pPr>
              <w:pStyle w:val="Lijstalinea"/>
              <w:numPr>
                <w:ilvl w:val="0"/>
                <w:numId w:val="13"/>
              </w:numPr>
            </w:pPr>
            <w:r>
              <w:t>Laatste bijwerking</w:t>
            </w:r>
          </w:p>
        </w:tc>
        <w:tc>
          <w:tcPr>
            <w:tcW w:w="1640" w:type="dxa"/>
          </w:tcPr>
          <w:p w:rsidR="007B3E56" w:rsidRDefault="007B3E56" w:rsidP="007B3E56">
            <w:pPr>
              <w:pStyle w:val="Lijstalinea"/>
              <w:numPr>
                <w:ilvl w:val="0"/>
                <w:numId w:val="13"/>
              </w:numPr>
              <w:cnfStyle w:val="000000100000" w:firstRow="0" w:lastRow="0" w:firstColumn="0" w:lastColumn="0" w:oddVBand="0" w:evenVBand="0" w:oddHBand="1" w:evenHBand="0" w:firstRowFirstColumn="0" w:firstRowLastColumn="0" w:lastRowFirstColumn="0" w:lastRowLastColumn="0"/>
            </w:pPr>
            <w:r>
              <w:t>Naam</w:t>
            </w:r>
          </w:p>
        </w:tc>
        <w:tc>
          <w:tcPr>
            <w:tcW w:w="1796" w:type="dxa"/>
          </w:tcPr>
          <w:p w:rsidR="007B3E56" w:rsidRDefault="007B3E56" w:rsidP="007B3E56">
            <w:pPr>
              <w:pStyle w:val="Lijstalinea"/>
              <w:numPr>
                <w:ilvl w:val="0"/>
                <w:numId w:val="13"/>
              </w:numPr>
              <w:cnfStyle w:val="000000100000" w:firstRow="0" w:lastRow="0" w:firstColumn="0" w:lastColumn="0" w:oddVBand="0" w:evenVBand="0" w:oddHBand="1" w:evenHBand="0" w:firstRowFirstColumn="0" w:firstRowLastColumn="0" w:lastRowFirstColumn="0" w:lastRowLastColumn="0"/>
            </w:pPr>
            <w:r>
              <w:t xml:space="preserve">Datum </w:t>
            </w:r>
          </w:p>
        </w:tc>
        <w:tc>
          <w:tcPr>
            <w:tcW w:w="1812" w:type="dxa"/>
          </w:tcPr>
          <w:p w:rsidR="007B3E56" w:rsidRDefault="007B3E56" w:rsidP="007B3E56">
            <w:pPr>
              <w:pStyle w:val="Lijstalinea"/>
              <w:numPr>
                <w:ilvl w:val="0"/>
                <w:numId w:val="13"/>
              </w:numPr>
              <w:cnfStyle w:val="000000100000" w:firstRow="0" w:lastRow="0" w:firstColumn="0" w:lastColumn="0" w:oddVBand="0" w:evenVBand="0" w:oddHBand="1" w:evenHBand="0" w:firstRowFirstColumn="0" w:firstRowLastColumn="0" w:lastRowFirstColumn="0" w:lastRowLastColumn="0"/>
            </w:pPr>
            <w:r>
              <w:t>Datum</w:t>
            </w:r>
          </w:p>
        </w:tc>
        <w:tc>
          <w:tcPr>
            <w:tcW w:w="2057" w:type="dxa"/>
          </w:tcPr>
          <w:p w:rsidR="007B3E56" w:rsidRDefault="007B3E56" w:rsidP="007B3E56">
            <w:pPr>
              <w:pStyle w:val="Lijstalinea"/>
              <w:numPr>
                <w:ilvl w:val="0"/>
                <w:numId w:val="13"/>
              </w:numPr>
              <w:cnfStyle w:val="000000100000" w:firstRow="0" w:lastRow="0" w:firstColumn="0" w:lastColumn="0" w:oddVBand="0" w:evenVBand="0" w:oddHBand="1" w:evenHBand="0" w:firstRowFirstColumn="0" w:firstRowLastColumn="0" w:lastRowFirstColumn="0" w:lastRowLastColumn="0"/>
            </w:pPr>
            <w:r>
              <w:t>Label</w:t>
            </w:r>
          </w:p>
        </w:tc>
      </w:tr>
    </w:tbl>
    <w:p w:rsidR="007B3E56" w:rsidRDefault="007B3E56" w:rsidP="00E266E7">
      <w:r>
        <w:rPr>
          <w:noProof/>
        </w:rPr>
        <mc:AlternateContent>
          <mc:Choice Requires="wps">
            <w:drawing>
              <wp:anchor distT="0" distB="0" distL="114300" distR="114300" simplePos="0" relativeHeight="251725312" behindDoc="1" locked="0" layoutInCell="1" allowOverlap="1" wp14:anchorId="25A69EE3" wp14:editId="042A22BD">
                <wp:simplePos x="0" y="0"/>
                <wp:positionH relativeFrom="column">
                  <wp:posOffset>-81450</wp:posOffset>
                </wp:positionH>
                <wp:positionV relativeFrom="paragraph">
                  <wp:posOffset>3909695</wp:posOffset>
                </wp:positionV>
                <wp:extent cx="6087745" cy="635"/>
                <wp:effectExtent l="0" t="0" r="8255" b="1905"/>
                <wp:wrapNone/>
                <wp:docPr id="225" name="Tekstvak 225"/>
                <wp:cNvGraphicFramePr/>
                <a:graphic xmlns:a="http://schemas.openxmlformats.org/drawingml/2006/main">
                  <a:graphicData uri="http://schemas.microsoft.com/office/word/2010/wordprocessingShape">
                    <wps:wsp>
                      <wps:cNvSpPr txBox="1"/>
                      <wps:spPr>
                        <a:xfrm>
                          <a:off x="0" y="0"/>
                          <a:ext cx="6087745" cy="635"/>
                        </a:xfrm>
                        <a:prstGeom prst="rect">
                          <a:avLst/>
                        </a:prstGeom>
                        <a:solidFill>
                          <a:prstClr val="white"/>
                        </a:solidFill>
                        <a:ln>
                          <a:noFill/>
                        </a:ln>
                      </wps:spPr>
                      <wps:txbx>
                        <w:txbxContent>
                          <w:p w:rsidR="007B3E56" w:rsidRPr="00BD2242" w:rsidRDefault="007B3E56" w:rsidP="007B3E56">
                            <w:pPr>
                              <w:pStyle w:val="Bijschrift"/>
                              <w:rPr>
                                <w:noProof/>
                                <w:color w:val="000000"/>
                                <w:sz w:val="20"/>
                                <w:szCs w:val="24"/>
                              </w:rPr>
                            </w:pPr>
                            <w:bookmarkStart w:id="57" w:name="_Ref484134914"/>
                            <w:r>
                              <w:t xml:space="preserve">Figuur </w:t>
                            </w:r>
                            <w:r w:rsidR="004A7DBC">
                              <w:fldChar w:fldCharType="begin"/>
                            </w:r>
                            <w:r w:rsidR="004A7DBC">
                              <w:instrText xml:space="preserve"> SEQ Figuur \* ARABIC </w:instrText>
                            </w:r>
                            <w:r w:rsidR="004A7DBC">
                              <w:fldChar w:fldCharType="separate"/>
                            </w:r>
                            <w:r w:rsidR="00D963BE">
                              <w:rPr>
                                <w:noProof/>
                              </w:rPr>
                              <w:t>19</w:t>
                            </w:r>
                            <w:r w:rsidR="004A7DBC">
                              <w:rPr>
                                <w:noProof/>
                              </w:rPr>
                              <w:fldChar w:fldCharType="end"/>
                            </w:r>
                            <w:bookmarkEnd w:id="57"/>
                            <w:r>
                              <w:t>-Weergaven assessoren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69EE3" id="Tekstvak 225" o:spid="_x0000_s1079" type="#_x0000_t202" style="position:absolute;margin-left:-6.4pt;margin-top:307.85pt;width:479.35pt;height:.05pt;z-index:-25159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" stroked="f">
                <v:textbox style="mso-fit-shape-to-text:t" inset="0,0,0,0">
                  <w:txbxContent>
                    <w:p w:rsidR="007B3E56" w:rsidRPr="00BD2242" w:rsidRDefault="007B3E56" w:rsidP="007B3E56">
                      <w:pPr>
                        <w:pStyle w:val="Bijschrift"/>
                        <w:rPr>
                          <w:noProof/>
                          <w:color w:val="000000"/>
                          <w:sz w:val="20"/>
                          <w:szCs w:val="24"/>
                        </w:rPr>
                      </w:pPr>
                      <w:bookmarkStart w:id="58" w:name="_Ref484134914"/>
                      <w:r>
                        <w:t xml:space="preserve">Figuur </w:t>
                      </w:r>
                      <w:r w:rsidR="004A7DBC">
                        <w:fldChar w:fldCharType="begin"/>
                      </w:r>
                      <w:r w:rsidR="004A7DBC">
                        <w:instrText xml:space="preserve"> SEQ Figuur \* ARABIC </w:instrText>
                      </w:r>
                      <w:r w:rsidR="004A7DBC">
                        <w:fldChar w:fldCharType="separate"/>
                      </w:r>
                      <w:r w:rsidR="00D963BE">
                        <w:rPr>
                          <w:noProof/>
                        </w:rPr>
                        <w:t>19</w:t>
                      </w:r>
                      <w:r w:rsidR="004A7DBC">
                        <w:rPr>
                          <w:noProof/>
                        </w:rPr>
                        <w:fldChar w:fldCharType="end"/>
                      </w:r>
                      <w:bookmarkEnd w:id="58"/>
                      <w:r>
                        <w:t>-Weergaven assessoren pagina</w:t>
                      </w:r>
                    </w:p>
                  </w:txbxContent>
                </v:textbox>
              </v:shape>
            </w:pict>
          </mc:Fallback>
        </mc:AlternateContent>
      </w:r>
      <w:r>
        <w:rPr>
          <w:noProof/>
        </w:rPr>
        <w:drawing>
          <wp:anchor distT="0" distB="0" distL="114300" distR="114300" simplePos="0" relativeHeight="251723264" behindDoc="0" locked="0" layoutInCell="1" allowOverlap="1">
            <wp:simplePos x="0" y="0"/>
            <wp:positionH relativeFrom="column">
              <wp:posOffset>-25467</wp:posOffset>
            </wp:positionH>
            <wp:positionV relativeFrom="paragraph">
              <wp:posOffset>627380</wp:posOffset>
            </wp:positionV>
            <wp:extent cx="6088176" cy="3159542"/>
            <wp:effectExtent l="323850" t="323850" r="332105" b="327025"/>
            <wp:wrapTopAndBottom/>
            <wp:docPr id="224" name="Afbeelding 224" descr="C:\Users\mazey_000\AppData\Local\Microsoft\Windows\INetCache\Content.Word\9cdc8bf29e0e96b3206c856351f3c8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zey_000\AppData\Local\Microsoft\Windows\INetCache\Content.Word\9cdc8bf29e0e96b3206c856351f3c88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88176" cy="315954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rsidR="00B845E0" w:rsidRDefault="00B845E0" w:rsidP="00E266E7"/>
    <w:p w:rsidR="00136D60" w:rsidRDefault="00B845E0" w:rsidP="00E266E7">
      <w:r>
        <w:t>Het doel van deze applicatie is het monitoren van assessoren. Deze applicatie kan weergeven welke assessoren er daadwerkelijk een assessor is, daarbij kan de gebruiker zien welke assessor nog zijn basistraining moet behalen, hierbij kan een profiel worden getoond waar inhoudelijk gezien kan worden aan welke eisen de assessor nog moet voldoen (zi</w:t>
      </w:r>
      <w:r w:rsidR="00136D60">
        <w:t xml:space="preserve">e </w:t>
      </w:r>
      <w:r w:rsidR="00136D60">
        <w:fldChar w:fldCharType="begin"/>
      </w:r>
      <w:r w:rsidR="00136D60">
        <w:instrText xml:space="preserve"> REF _Ref484135325 \h </w:instrText>
      </w:r>
      <w:r w:rsidR="00136D60">
        <w:fldChar w:fldCharType="separate"/>
      </w:r>
      <w:r w:rsidR="00D963BE">
        <w:t xml:space="preserve">Figuur </w:t>
      </w:r>
      <w:r w:rsidR="00D963BE">
        <w:rPr>
          <w:noProof/>
        </w:rPr>
        <w:t>20</w:t>
      </w:r>
      <w:r w:rsidR="00136D60">
        <w:fldChar w:fldCharType="end"/>
      </w:r>
      <w:r>
        <w:t>).</w:t>
      </w:r>
    </w:p>
    <w:p w:rsidR="00136D60" w:rsidRDefault="00136D60">
      <w:pPr>
        <w:shd w:val="clear" w:color="auto" w:fill="auto"/>
      </w:pPr>
      <w:r>
        <w:br w:type="page"/>
      </w:r>
    </w:p>
    <w:p w:rsidR="00B845E0" w:rsidRDefault="00136D60" w:rsidP="00136D60">
      <w:pPr>
        <w:shd w:val="clear" w:color="auto" w:fill="auto"/>
      </w:pPr>
      <w:r>
        <w:rPr>
          <w:noProof/>
        </w:rPr>
        <w:lastRenderedPageBreak/>
        <mc:AlternateContent>
          <mc:Choice Requires="wps">
            <w:drawing>
              <wp:anchor distT="0" distB="0" distL="114300" distR="114300" simplePos="0" relativeHeight="251728384" behindDoc="1" locked="0" layoutInCell="1" allowOverlap="1" wp14:anchorId="55A6A3CD" wp14:editId="74E6E123">
                <wp:simplePos x="0" y="0"/>
                <wp:positionH relativeFrom="column">
                  <wp:posOffset>-88900</wp:posOffset>
                </wp:positionH>
                <wp:positionV relativeFrom="paragraph">
                  <wp:posOffset>3004820</wp:posOffset>
                </wp:positionV>
                <wp:extent cx="5760085" cy="635"/>
                <wp:effectExtent l="0" t="0" r="0" b="1905"/>
                <wp:wrapNone/>
                <wp:docPr id="228" name="Tekstvak 22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136D60" w:rsidRPr="004A3671" w:rsidRDefault="00136D60" w:rsidP="00136D60">
                            <w:pPr>
                              <w:pStyle w:val="Bijschrift"/>
                              <w:rPr>
                                <w:noProof/>
                                <w:color w:val="000000"/>
                                <w:sz w:val="20"/>
                                <w:szCs w:val="24"/>
                              </w:rPr>
                            </w:pPr>
                            <w:bookmarkStart w:id="59" w:name="_Ref484135325"/>
                            <w:r>
                              <w:t xml:space="preserve">Figuur </w:t>
                            </w:r>
                            <w:r w:rsidR="004A7DBC">
                              <w:fldChar w:fldCharType="begin"/>
                            </w:r>
                            <w:r w:rsidR="004A7DBC">
                              <w:instrText xml:space="preserve"> SEQ Figuur \* ARABIC </w:instrText>
                            </w:r>
                            <w:r w:rsidR="004A7DBC">
                              <w:fldChar w:fldCharType="separate"/>
                            </w:r>
                            <w:r w:rsidR="00D963BE">
                              <w:rPr>
                                <w:noProof/>
                              </w:rPr>
                              <w:t>20</w:t>
                            </w:r>
                            <w:r w:rsidR="004A7DBC">
                              <w:rPr>
                                <w:noProof/>
                              </w:rPr>
                              <w:fldChar w:fldCharType="end"/>
                            </w:r>
                            <w:bookmarkEnd w:id="59"/>
                            <w:r>
                              <w:t>-Weergaven profiel assessor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6A3CD" id="Tekstvak 228" o:spid="_x0000_s1080" type="#_x0000_t202" style="position:absolute;margin-left:-7pt;margin-top:236.6pt;width:453.55pt;height:.05pt;z-index:-25158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" stroked="f">
                <v:textbox style="mso-fit-shape-to-text:t" inset="0,0,0,0">
                  <w:txbxContent>
                    <w:p w:rsidR="00136D60" w:rsidRPr="004A3671" w:rsidRDefault="00136D60" w:rsidP="00136D60">
                      <w:pPr>
                        <w:pStyle w:val="Bijschrift"/>
                        <w:rPr>
                          <w:noProof/>
                          <w:color w:val="000000"/>
                          <w:sz w:val="20"/>
                          <w:szCs w:val="24"/>
                        </w:rPr>
                      </w:pPr>
                      <w:bookmarkStart w:id="60" w:name="_Ref484135325"/>
                      <w:r>
                        <w:t xml:space="preserve">Figuur </w:t>
                      </w:r>
                      <w:r w:rsidR="004A7DBC">
                        <w:fldChar w:fldCharType="begin"/>
                      </w:r>
                      <w:r w:rsidR="004A7DBC">
                        <w:instrText xml:space="preserve"> SEQ Figuur \* ARABIC </w:instrText>
                      </w:r>
                      <w:r w:rsidR="004A7DBC">
                        <w:fldChar w:fldCharType="separate"/>
                      </w:r>
                      <w:r w:rsidR="00D963BE">
                        <w:rPr>
                          <w:noProof/>
                        </w:rPr>
                        <w:t>20</w:t>
                      </w:r>
                      <w:r w:rsidR="004A7DBC">
                        <w:rPr>
                          <w:noProof/>
                        </w:rPr>
                        <w:fldChar w:fldCharType="end"/>
                      </w:r>
                      <w:bookmarkEnd w:id="60"/>
                      <w:r>
                        <w:t>-Weergaven profiel assessor pagina</w:t>
                      </w:r>
                    </w:p>
                  </w:txbxContent>
                </v:textbox>
              </v:shape>
            </w:pict>
          </mc:Fallback>
        </mc:AlternateContent>
      </w:r>
      <w:r>
        <w:rPr>
          <w:noProof/>
        </w:rPr>
        <w:drawing>
          <wp:anchor distT="0" distB="0" distL="114300" distR="114300" simplePos="0" relativeHeight="251726336" behindDoc="0" locked="0" layoutInCell="1" allowOverlap="1">
            <wp:simplePos x="0" y="0"/>
            <wp:positionH relativeFrom="column">
              <wp:posOffset>-27030</wp:posOffset>
            </wp:positionH>
            <wp:positionV relativeFrom="paragraph">
              <wp:posOffset>473075</wp:posOffset>
            </wp:positionV>
            <wp:extent cx="5760085" cy="2395220"/>
            <wp:effectExtent l="304800" t="323850" r="316865" b="328930"/>
            <wp:wrapTopAndBottom/>
            <wp:docPr id="227" name="Afbeelding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9efb7123fa2861b52d049b83be58859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239522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t xml:space="preserve">In het voorbeeld hierboven kan gezien worden dat deze assessor zijn basistraining nog moet behalen. Dit kan gezien woorden doordat de assessor nog 2 dagen en een examen moet behalen om in het onderhoudstraject te komen (zie </w:t>
      </w:r>
      <w:r>
        <w:fldChar w:fldCharType="begin"/>
      </w:r>
      <w:r>
        <w:instrText xml:space="preserve"> REF _Ref484113381 \h </w:instrText>
      </w:r>
      <w:r>
        <w:fldChar w:fldCharType="separate"/>
      </w:r>
      <w:r w:rsidR="00D963BE">
        <w:t xml:space="preserve">Figuur </w:t>
      </w:r>
      <w:r w:rsidR="00D963BE">
        <w:rPr>
          <w:noProof/>
        </w:rPr>
        <w:t>1</w:t>
      </w:r>
      <w:r>
        <w:fldChar w:fldCharType="end"/>
      </w:r>
      <w:r>
        <w:t>).</w:t>
      </w:r>
    </w:p>
    <w:p w:rsidR="00136D60" w:rsidRDefault="00136D60" w:rsidP="00B845E0"/>
    <w:p w:rsidR="00136D60" w:rsidRDefault="00136D60" w:rsidP="00B845E0">
      <w:r>
        <w:rPr>
          <w:noProof/>
        </w:rPr>
        <mc:AlternateContent>
          <mc:Choice Requires="wps">
            <w:drawing>
              <wp:anchor distT="0" distB="0" distL="114300" distR="114300" simplePos="0" relativeHeight="251731456" behindDoc="1" locked="0" layoutInCell="1" allowOverlap="1" wp14:anchorId="0F8EC5EB" wp14:editId="734B7CF8">
                <wp:simplePos x="0" y="0"/>
                <wp:positionH relativeFrom="column">
                  <wp:posOffset>-170626</wp:posOffset>
                </wp:positionH>
                <wp:positionV relativeFrom="paragraph">
                  <wp:posOffset>4797245</wp:posOffset>
                </wp:positionV>
                <wp:extent cx="4820920" cy="635"/>
                <wp:effectExtent l="0" t="0" r="0" b="1905"/>
                <wp:wrapNone/>
                <wp:docPr id="230" name="Tekstvak 230"/>
                <wp:cNvGraphicFramePr/>
                <a:graphic xmlns:a="http://schemas.openxmlformats.org/drawingml/2006/main">
                  <a:graphicData uri="http://schemas.microsoft.com/office/word/2010/wordprocessingShape">
                    <wps:wsp>
                      <wps:cNvSpPr txBox="1"/>
                      <wps:spPr>
                        <a:xfrm>
                          <a:off x="0" y="0"/>
                          <a:ext cx="4820920" cy="635"/>
                        </a:xfrm>
                        <a:prstGeom prst="rect">
                          <a:avLst/>
                        </a:prstGeom>
                        <a:solidFill>
                          <a:prstClr val="white"/>
                        </a:solidFill>
                        <a:ln>
                          <a:noFill/>
                        </a:ln>
                      </wps:spPr>
                      <wps:txbx>
                        <w:txbxContent>
                          <w:p w:rsidR="00136D60" w:rsidRPr="005D7265" w:rsidRDefault="00136D60" w:rsidP="00136D60">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21</w:t>
                            </w:r>
                            <w:r w:rsidR="004A7DBC">
                              <w:rPr>
                                <w:noProof/>
                              </w:rPr>
                              <w:fldChar w:fldCharType="end"/>
                            </w:r>
                            <w:r>
                              <w:t>-Weergaven Grote bewerking pagina -assessoren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EC5EB" id="Tekstvak 230" o:spid="_x0000_s1081" type="#_x0000_t202" style="position:absolute;margin-left:-13.45pt;margin-top:377.75pt;width:379.6pt;height:.05pt;z-index:-25158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" stroked="f">
                <v:textbox style="mso-fit-shape-to-text:t" inset="0,0,0,0">
                  <w:txbxContent>
                    <w:p w:rsidR="00136D60" w:rsidRPr="005D7265" w:rsidRDefault="00136D60" w:rsidP="00136D60">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21</w:t>
                      </w:r>
                      <w:r w:rsidR="004A7DBC">
                        <w:rPr>
                          <w:noProof/>
                        </w:rPr>
                        <w:fldChar w:fldCharType="end"/>
                      </w:r>
                      <w:r>
                        <w:t>-Weergaven Grote bewerking pagina -assessoren</w:t>
                      </w:r>
                    </w:p>
                  </w:txbxContent>
                </v:textbox>
              </v:shape>
            </w:pict>
          </mc:Fallback>
        </mc:AlternateContent>
      </w:r>
      <w:r>
        <w:rPr>
          <w:noProof/>
        </w:rPr>
        <w:drawing>
          <wp:anchor distT="0" distB="0" distL="114300" distR="114300" simplePos="0" relativeHeight="251729408" behindDoc="0" locked="0" layoutInCell="1" allowOverlap="1">
            <wp:simplePos x="0" y="0"/>
            <wp:positionH relativeFrom="column">
              <wp:posOffset>-82938</wp:posOffset>
            </wp:positionH>
            <wp:positionV relativeFrom="paragraph">
              <wp:posOffset>1182266</wp:posOffset>
            </wp:positionV>
            <wp:extent cx="4821225" cy="3493998"/>
            <wp:effectExtent l="323850" t="323850" r="322580" b="316230"/>
            <wp:wrapTopAndBottom/>
            <wp:docPr id="229" name="Afbeelding 229" descr="C:\Users\mazey_000\AppData\Local\Microsoft\Windows\INetCache\Content.Word\83c7eda5306ff310abd3fd85679156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zey_000\AppData\Local\Microsoft\Windows\INetCache\Content.Word\83c7eda5306ff310abd3fd85679156c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21225" cy="349399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t>De gebruikers van de applicatie kunnen dit profiel aanpassen wanneer de assessor deze eisen heeft behaald. Hiervoor zal de gebruiker een “Grote bewerking” moeten uitvoeren. Deze soort bewerking kan teruggevonden worden op andere pagina’s zoals College pagina, Teamleider pagina, en de Assessor pagina. Wanneer er een grote wijziging plaatvind, zal de toegewezen controller de aangepaste gegevens verwerken en de wijziging opslaan in de log van het object.</w:t>
      </w:r>
    </w:p>
    <w:p w:rsidR="004176F8" w:rsidRDefault="00C61BAC">
      <w:pPr>
        <w:shd w:val="clear" w:color="auto" w:fill="auto"/>
      </w:pPr>
      <w:r>
        <w:br w:type="page"/>
      </w:r>
    </w:p>
    <w:p w:rsidR="00C61BAC" w:rsidRDefault="00C61BAC">
      <w:pPr>
        <w:shd w:val="clear" w:color="auto" w:fill="auto"/>
      </w:pPr>
    </w:p>
    <w:p w:rsidR="00136D60" w:rsidRDefault="00CB313B" w:rsidP="00B845E0">
      <w:r>
        <w:rPr>
          <w:noProof/>
          <w:shd w:val="clear" w:color="auto" w:fill="auto"/>
        </w:rPr>
        <mc:AlternateContent>
          <mc:Choice Requires="wps">
            <w:drawing>
              <wp:anchor distT="0" distB="0" distL="114300" distR="114300" simplePos="0" relativeHeight="251735552" behindDoc="0" locked="0" layoutInCell="1" allowOverlap="1">
                <wp:simplePos x="0" y="0"/>
                <wp:positionH relativeFrom="column">
                  <wp:posOffset>3637451</wp:posOffset>
                </wp:positionH>
                <wp:positionV relativeFrom="paragraph">
                  <wp:posOffset>4482948</wp:posOffset>
                </wp:positionV>
                <wp:extent cx="2749550" cy="1316990"/>
                <wp:effectExtent l="2590800" t="419100" r="12700" b="16510"/>
                <wp:wrapNone/>
                <wp:docPr id="233" name="Bijschrift: lijn 233"/>
                <wp:cNvGraphicFramePr/>
                <a:graphic xmlns:a="http://schemas.openxmlformats.org/drawingml/2006/main">
                  <a:graphicData uri="http://schemas.microsoft.com/office/word/2010/wordprocessingShape">
                    <wps:wsp>
                      <wps:cNvSpPr/>
                      <wps:spPr>
                        <a:xfrm>
                          <a:off x="0" y="0"/>
                          <a:ext cx="2749550" cy="1316990"/>
                        </a:xfrm>
                        <a:prstGeom prst="borderCallout1">
                          <a:avLst>
                            <a:gd name="adj1" fmla="val -421"/>
                            <a:gd name="adj2" fmla="val 105"/>
                            <a:gd name="adj3" fmla="val -31026"/>
                            <a:gd name="adj4" fmla="val -94422"/>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4176F8" w:rsidRPr="004176F8" w:rsidRDefault="004176F8" w:rsidP="004176F8">
                            <w:pPr>
                              <w:jc w:val="center"/>
                            </w:pPr>
                            <w:r w:rsidRPr="004176F8">
                              <w:t>Hier worden de aangepasten w</w:t>
                            </w:r>
                            <w:r w:rsidR="00CB313B">
                              <w:t>a</w:t>
                            </w:r>
                            <w:r w:rsidRPr="004176F8">
                              <w:t xml:space="preserve">arden opgeslagen in de Log van het object. Daarna zal de gebruiker automatisch worden verwezen naar de </w:t>
                            </w:r>
                            <w:r>
                              <w:t>profi</w:t>
                            </w:r>
                            <w:r w:rsidRPr="004176F8">
                              <w:t>e</w:t>
                            </w:r>
                            <w:r>
                              <w:t>l</w:t>
                            </w:r>
                            <w:r w:rsidRPr="004176F8">
                              <w:t xml:space="preserve"> pagina van de gewijzigde assessor, hierbij word ook een bericht meegegeven.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ijschrift: lijn 233" o:spid="_x0000_s1082" type="#_x0000_t47" style="position:absolute;margin-left:286.4pt;margin-top:353pt;width:216.5pt;height:103.7pt;z-index:251735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" adj="-20395,-6702,23,-91" filled="f" strokecolor="#5b9bd5 [3208]">
                <v:stroke joinstyle="round"/>
                <v:textbox>
                  <w:txbxContent>
                    <w:p w:rsidR="004176F8" w:rsidRPr="004176F8" w:rsidRDefault="004176F8" w:rsidP="004176F8">
                      <w:pPr>
                        <w:jc w:val="center"/>
                      </w:pPr>
                      <w:r w:rsidRPr="004176F8">
                        <w:t>Hier worden de aangepasten w</w:t>
                      </w:r>
                      <w:r w:rsidR="00CB313B">
                        <w:t>a</w:t>
                      </w:r>
                      <w:r w:rsidRPr="004176F8">
                        <w:t xml:space="preserve">arden opgeslagen in de Log van het object. Daarna zal de gebruiker automatisch worden verwezen naar de </w:t>
                      </w:r>
                      <w:r>
                        <w:t>profi</w:t>
                      </w:r>
                      <w:r w:rsidRPr="004176F8">
                        <w:t>e</w:t>
                      </w:r>
                      <w:r>
                        <w:t>l</w:t>
                      </w:r>
                      <w:r w:rsidRPr="004176F8">
                        <w:t xml:space="preserve"> pagina van de gewijzigde assessor, hierbij word ook een bericht meegegeven.</w:t>
                      </w:r>
                    </w:p>
                  </w:txbxContent>
                </v:textbox>
              </v:shape>
            </w:pict>
          </mc:Fallback>
        </mc:AlternateContent>
      </w:r>
      <w:r w:rsidR="004176F8">
        <w:rPr>
          <w:noProof/>
        </w:rPr>
        <mc:AlternateContent>
          <mc:Choice Requires="wps">
            <w:drawing>
              <wp:anchor distT="0" distB="0" distL="114300" distR="114300" simplePos="0" relativeHeight="251734528" behindDoc="1" locked="0" layoutInCell="1" allowOverlap="1" wp14:anchorId="0DF887C5" wp14:editId="127D5B33">
                <wp:simplePos x="0" y="0"/>
                <wp:positionH relativeFrom="column">
                  <wp:posOffset>-88881</wp:posOffset>
                </wp:positionH>
                <wp:positionV relativeFrom="paragraph">
                  <wp:posOffset>4346233</wp:posOffset>
                </wp:positionV>
                <wp:extent cx="5760085" cy="635"/>
                <wp:effectExtent l="0" t="0" r="0" b="1905"/>
                <wp:wrapNone/>
                <wp:docPr id="232" name="Tekstvak 23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4176F8" w:rsidRPr="00131FE3" w:rsidRDefault="004176F8" w:rsidP="004176F8">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22</w:t>
                            </w:r>
                            <w:r w:rsidR="004A7DBC">
                              <w:rPr>
                                <w:noProof/>
                              </w:rPr>
                              <w:fldChar w:fldCharType="end"/>
                            </w:r>
                            <w:r>
                              <w:t>-Eind proces van "Grote bewerking"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887C5" id="Tekstvak 232" o:spid="_x0000_s1083" type="#_x0000_t202" style="position:absolute;margin-left:-7pt;margin-top:342.2pt;width:453.55pt;height:.05pt;z-index:-25158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" stroked="f">
                <v:textbox style="mso-fit-shape-to-text:t" inset="0,0,0,0">
                  <w:txbxContent>
                    <w:p w:rsidR="004176F8" w:rsidRPr="00131FE3" w:rsidRDefault="004176F8" w:rsidP="004176F8">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22</w:t>
                      </w:r>
                      <w:r w:rsidR="004A7DBC">
                        <w:rPr>
                          <w:noProof/>
                        </w:rPr>
                        <w:fldChar w:fldCharType="end"/>
                      </w:r>
                      <w:r>
                        <w:t>-Eind proces van "Grote bewerking"</w:t>
                      </w:r>
                    </w:p>
                  </w:txbxContent>
                </v:textbox>
              </v:shape>
            </w:pict>
          </mc:Fallback>
        </mc:AlternateContent>
      </w:r>
      <w:r w:rsidR="004176F8">
        <w:rPr>
          <w:noProof/>
        </w:rPr>
        <w:drawing>
          <wp:anchor distT="0" distB="0" distL="114300" distR="114300" simplePos="0" relativeHeight="251732480" behindDoc="0" locked="0" layoutInCell="1" allowOverlap="1">
            <wp:simplePos x="0" y="0"/>
            <wp:positionH relativeFrom="column">
              <wp:posOffset>-34167</wp:posOffset>
            </wp:positionH>
            <wp:positionV relativeFrom="paragraph">
              <wp:posOffset>554961</wp:posOffset>
            </wp:positionV>
            <wp:extent cx="5760085" cy="3663315"/>
            <wp:effectExtent l="323850" t="323850" r="316865" b="318135"/>
            <wp:wrapTopAndBottom/>
            <wp:docPr id="231" name="Afbeelding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b54e5bba8481ff924ed300e78d861b0d.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366331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rsidR="00136D60" w:rsidRDefault="00136D60" w:rsidP="004176F8">
      <w:pPr>
        <w:keepNext/>
      </w:pPr>
    </w:p>
    <w:p w:rsidR="000C58C2" w:rsidRDefault="000C58C2" w:rsidP="004176F8">
      <w:pPr>
        <w:keepNext/>
      </w:pPr>
      <w:r>
        <w:rPr>
          <w:noProof/>
        </w:rPr>
        <mc:AlternateContent>
          <mc:Choice Requires="wps">
            <w:drawing>
              <wp:anchor distT="0" distB="0" distL="114300" distR="114300" simplePos="0" relativeHeight="251738624" behindDoc="1" locked="0" layoutInCell="1" allowOverlap="1" wp14:anchorId="2286A82E" wp14:editId="22EEACC7">
                <wp:simplePos x="0" y="0"/>
                <wp:positionH relativeFrom="column">
                  <wp:posOffset>-128886</wp:posOffset>
                </wp:positionH>
                <wp:positionV relativeFrom="paragraph">
                  <wp:posOffset>2582849</wp:posOffset>
                </wp:positionV>
                <wp:extent cx="5745480" cy="635"/>
                <wp:effectExtent l="0" t="0" r="7620" b="1905"/>
                <wp:wrapNone/>
                <wp:docPr id="236" name="Tekstvak 236"/>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rsidR="00484DA4" w:rsidRPr="000A57C6" w:rsidRDefault="00484DA4" w:rsidP="00484DA4">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23</w:t>
                            </w:r>
                            <w:r w:rsidR="004A7DBC">
                              <w:rPr>
                                <w:noProof/>
                              </w:rPr>
                              <w:fldChar w:fldCharType="end"/>
                            </w:r>
                            <w:r>
                              <w:t>-Weergaven resultaat van "Grote bewerking"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6A82E" id="Tekstvak 236" o:spid="_x0000_s1084" type="#_x0000_t202" style="position:absolute;margin-left:-10.15pt;margin-top:203.35pt;width:452.4pt;height:.05pt;z-index:-25157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" stroked="f">
                <v:textbox style="mso-fit-shape-to-text:t" inset="0,0,0,0">
                  <w:txbxContent>
                    <w:p w:rsidR="00484DA4" w:rsidRPr="000A57C6" w:rsidRDefault="00484DA4" w:rsidP="00484DA4">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23</w:t>
                      </w:r>
                      <w:r w:rsidR="004A7DBC">
                        <w:rPr>
                          <w:noProof/>
                        </w:rPr>
                        <w:fldChar w:fldCharType="end"/>
                      </w:r>
                      <w:r>
                        <w:t>-Weergaven resultaat van "Grote bewerking"</w:t>
                      </w:r>
                    </w:p>
                  </w:txbxContent>
                </v:textbox>
              </v:shape>
            </w:pict>
          </mc:Fallback>
        </mc:AlternateContent>
      </w:r>
      <w:r>
        <w:rPr>
          <w:noProof/>
        </w:rPr>
        <w:drawing>
          <wp:anchor distT="0" distB="0" distL="114300" distR="114300" simplePos="0" relativeHeight="251736576" behindDoc="0" locked="0" layoutInCell="1" allowOverlap="1">
            <wp:simplePos x="0" y="0"/>
            <wp:positionH relativeFrom="column">
              <wp:posOffset>-68248</wp:posOffset>
            </wp:positionH>
            <wp:positionV relativeFrom="paragraph">
              <wp:posOffset>1287600</wp:posOffset>
            </wp:positionV>
            <wp:extent cx="5745480" cy="1160145"/>
            <wp:effectExtent l="323850" t="323850" r="331470" b="325755"/>
            <wp:wrapTopAndBottom/>
            <wp:docPr id="234" name="Afbeelding 234" descr="C:\Users\mazey_000\AppData\Local\Microsoft\Windows\INetCache\Content.Word\6f82e972b3dfe5514c0bd36c429fdb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zey_000\AppData\Local\Microsoft\Windows\INetCache\Content.Word\6f82e972b3dfe5514c0bd36c429fdbc7.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5480" cy="116014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rsidR="000C58C2" w:rsidRPr="000C58C2" w:rsidRDefault="000C58C2" w:rsidP="000C58C2"/>
    <w:p w:rsidR="000C58C2" w:rsidRPr="000C58C2" w:rsidRDefault="000C58C2" w:rsidP="000C58C2"/>
    <w:p w:rsidR="000C58C2" w:rsidRPr="000C58C2" w:rsidRDefault="000C58C2" w:rsidP="000C58C2"/>
    <w:p w:rsidR="000C58C2" w:rsidRPr="000C58C2" w:rsidRDefault="000C58C2" w:rsidP="000C58C2"/>
    <w:p w:rsidR="000C58C2" w:rsidRPr="000C58C2" w:rsidRDefault="000C58C2" w:rsidP="000C58C2"/>
    <w:p w:rsidR="000C58C2" w:rsidRPr="000C58C2" w:rsidRDefault="000C58C2" w:rsidP="000C58C2"/>
    <w:p w:rsidR="000C58C2" w:rsidRPr="000C58C2" w:rsidRDefault="000C58C2" w:rsidP="000C58C2"/>
    <w:p w:rsidR="000C58C2" w:rsidRPr="000C58C2" w:rsidRDefault="000C58C2" w:rsidP="000C58C2"/>
    <w:p w:rsidR="000C58C2" w:rsidRPr="000C58C2" w:rsidRDefault="000C58C2" w:rsidP="000C58C2"/>
    <w:p w:rsidR="000C58C2" w:rsidRPr="000C58C2" w:rsidRDefault="000C58C2" w:rsidP="000C58C2"/>
    <w:p w:rsidR="000C58C2" w:rsidRDefault="000C58C2" w:rsidP="000C58C2">
      <w:pPr>
        <w:tabs>
          <w:tab w:val="left" w:pos="1945"/>
        </w:tabs>
      </w:pPr>
      <w:r>
        <w:tab/>
      </w:r>
    </w:p>
    <w:p w:rsidR="000C58C2" w:rsidRDefault="000C58C2">
      <w:pPr>
        <w:shd w:val="clear" w:color="auto" w:fill="auto"/>
      </w:pPr>
      <w:r>
        <w:br w:type="page"/>
      </w:r>
    </w:p>
    <w:p w:rsidR="000C58C2" w:rsidRDefault="000C58C2" w:rsidP="000C58C2">
      <w:pPr>
        <w:pStyle w:val="Kop3"/>
      </w:pPr>
      <w:bookmarkStart w:id="61" w:name="_Toc484138468"/>
      <w:r>
        <w:lastRenderedPageBreak/>
        <w:t>Onderhoud Pagina</w:t>
      </w:r>
      <w:bookmarkEnd w:id="61"/>
    </w:p>
    <w:p w:rsidR="000C58C2" w:rsidRDefault="007A2099" w:rsidP="000C58C2">
      <w:r>
        <w:rPr>
          <w:noProof/>
        </w:rPr>
        <w:drawing>
          <wp:anchor distT="0" distB="0" distL="114300" distR="114300" simplePos="0" relativeHeight="251739648" behindDoc="1" locked="0" layoutInCell="1" allowOverlap="1">
            <wp:simplePos x="0" y="0"/>
            <wp:positionH relativeFrom="column">
              <wp:posOffset>4102697</wp:posOffset>
            </wp:positionH>
            <wp:positionV relativeFrom="paragraph">
              <wp:posOffset>416228</wp:posOffset>
            </wp:positionV>
            <wp:extent cx="2558415" cy="1494155"/>
            <wp:effectExtent l="0" t="19050" r="0" b="0"/>
            <wp:wrapTight wrapText="bothSides">
              <wp:wrapPolygon edited="0">
                <wp:start x="11419" y="-275"/>
                <wp:lineTo x="8524" y="275"/>
                <wp:lineTo x="8685" y="3029"/>
                <wp:lineTo x="14153" y="4682"/>
                <wp:lineTo x="4182" y="4682"/>
                <wp:lineTo x="4182" y="9088"/>
                <wp:lineTo x="5629" y="9088"/>
                <wp:lineTo x="4825" y="10190"/>
                <wp:lineTo x="5468" y="13494"/>
                <wp:lineTo x="5468" y="15147"/>
                <wp:lineTo x="8846" y="17901"/>
                <wp:lineTo x="9650" y="17901"/>
                <wp:lineTo x="9489" y="19002"/>
                <wp:lineTo x="11741" y="19002"/>
                <wp:lineTo x="11580" y="17901"/>
                <wp:lineTo x="13671" y="17901"/>
                <wp:lineTo x="16083" y="15697"/>
                <wp:lineTo x="15923" y="13494"/>
                <wp:lineTo x="16566" y="9363"/>
                <wp:lineTo x="15762" y="9088"/>
                <wp:lineTo x="16727" y="6609"/>
                <wp:lineTo x="15279" y="4682"/>
                <wp:lineTo x="17048" y="2754"/>
                <wp:lineTo x="16405" y="275"/>
                <wp:lineTo x="12384" y="-275"/>
                <wp:lineTo x="11419" y="-275"/>
              </wp:wrapPolygon>
            </wp:wrapTight>
            <wp:docPr id="237" name="Diagram 2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14:sizeRelH relativeFrom="margin">
              <wp14:pctWidth>0</wp14:pctWidth>
            </wp14:sizeRelH>
            <wp14:sizeRelV relativeFrom="margin">
              <wp14:pctHeight>0</wp14:pctHeight>
            </wp14:sizeRelV>
          </wp:anchor>
        </w:drawing>
      </w:r>
      <w:r w:rsidR="000C58C2">
        <w:t>De onderhoud pagina zal ervoor zorgen dat de applicatie meer inhoud zal krijgen. Het mbo examenbureau moet via Excel lijsten 16 plaatsen naar teamleiders sturen die vervolgens deze groep gaan vullen. Hierna zullen deze Excel lijsten van alle teamleiders moeten worden uitgelezen en verwerkt in een onderhoud programma voor de assessoren.</w:t>
      </w:r>
    </w:p>
    <w:p w:rsidR="000C58C2" w:rsidRDefault="000C58C2" w:rsidP="000C58C2"/>
    <w:p w:rsidR="000C58C2" w:rsidRPr="000C58C2" w:rsidRDefault="000C58C2" w:rsidP="007A2099">
      <w:r>
        <w:t>Nu word er van de applicatie verwacht het hierboven genoemde proces te automatiseren tot hoeverre mogelijk zal zijn. Hiervoor moet worden vastgesteld hoe het onderhoudstraject loopt.</w:t>
      </w:r>
    </w:p>
    <w:p w:rsidR="000C58C2" w:rsidRPr="000C58C2" w:rsidRDefault="000C58C2" w:rsidP="000C58C2"/>
    <w:p w:rsidR="000C58C2" w:rsidRPr="000C58C2" w:rsidRDefault="000C58C2" w:rsidP="000C58C2"/>
    <w:p w:rsidR="000C58C2" w:rsidRPr="000C58C2" w:rsidRDefault="000C58C2" w:rsidP="000C58C2"/>
    <w:p w:rsidR="000C58C2" w:rsidRPr="000C58C2" w:rsidRDefault="00E15BC0" w:rsidP="000C58C2">
      <w:r>
        <w:rPr>
          <w:noProof/>
          <w:shd w:val="clear" w:color="auto" w:fill="auto"/>
        </w:rPr>
        <mc:AlternateContent>
          <mc:Choice Requires="wps">
            <w:drawing>
              <wp:anchor distT="0" distB="0" distL="114300" distR="114300" simplePos="0" relativeHeight="251750912" behindDoc="0" locked="0" layoutInCell="1" allowOverlap="1">
                <wp:simplePos x="0" y="0"/>
                <wp:positionH relativeFrom="column">
                  <wp:posOffset>4381254</wp:posOffset>
                </wp:positionH>
                <wp:positionV relativeFrom="paragraph">
                  <wp:posOffset>6257176</wp:posOffset>
                </wp:positionV>
                <wp:extent cx="2101215" cy="859790"/>
                <wp:effectExtent l="1123950" t="895350" r="13335" b="16510"/>
                <wp:wrapNone/>
                <wp:docPr id="245" name="Bijschrift: lijn 245"/>
                <wp:cNvGraphicFramePr/>
                <a:graphic xmlns:a="http://schemas.openxmlformats.org/drawingml/2006/main">
                  <a:graphicData uri="http://schemas.microsoft.com/office/word/2010/wordprocessingShape">
                    <wps:wsp>
                      <wps:cNvSpPr/>
                      <wps:spPr>
                        <a:xfrm>
                          <a:off x="0" y="0"/>
                          <a:ext cx="2101215" cy="859790"/>
                        </a:xfrm>
                        <a:prstGeom prst="borderCallout1">
                          <a:avLst>
                            <a:gd name="adj1" fmla="val -1092"/>
                            <a:gd name="adj2" fmla="val 760"/>
                            <a:gd name="adj3" fmla="val -103378"/>
                            <a:gd name="adj4" fmla="val -53272"/>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E15BC0" w:rsidRPr="00E15BC0" w:rsidRDefault="00E15BC0" w:rsidP="00E15BC0">
                            <w:pPr>
                              <w:jc w:val="center"/>
                            </w:pPr>
                            <w:r w:rsidRPr="00E15BC0">
                              <w:t>De gebruiker heeft de optie om de assessor af te vinken na de onderhoud.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ijschrift: lijn 245" o:spid="_x0000_s1085" type="#_x0000_t47" style="position:absolute;margin-left:345pt;margin-top:492.7pt;width:165.45pt;height:67.7pt;z-index:251750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" adj="-11507,-22330,164,-236" filled="f" strokecolor="#5b9bd5 [3208]">
                <v:stroke joinstyle="round"/>
                <v:textbox>
                  <w:txbxContent>
                    <w:p w:rsidR="00E15BC0" w:rsidRPr="00E15BC0" w:rsidRDefault="00E15BC0" w:rsidP="00E15BC0">
                      <w:pPr>
                        <w:jc w:val="center"/>
                      </w:pPr>
                      <w:r w:rsidRPr="00E15BC0">
                        <w:t>De gebruiker heeft de optie om de assessor af te vinken na de onderhoud.</w:t>
                      </w:r>
                    </w:p>
                  </w:txbxContent>
                </v:textbox>
              </v:shape>
            </w:pict>
          </mc:Fallback>
        </mc:AlternateContent>
      </w:r>
      <w:r>
        <w:rPr>
          <w:noProof/>
        </w:rPr>
        <mc:AlternateContent>
          <mc:Choice Requires="wps">
            <w:drawing>
              <wp:anchor distT="0" distB="0" distL="114300" distR="114300" simplePos="0" relativeHeight="251749888" behindDoc="1" locked="0" layoutInCell="1" allowOverlap="1" wp14:anchorId="117CA0BA" wp14:editId="752EB691">
                <wp:simplePos x="0" y="0"/>
                <wp:positionH relativeFrom="column">
                  <wp:posOffset>-231917</wp:posOffset>
                </wp:positionH>
                <wp:positionV relativeFrom="paragraph">
                  <wp:posOffset>6849195</wp:posOffset>
                </wp:positionV>
                <wp:extent cx="4114800" cy="635"/>
                <wp:effectExtent l="0" t="0" r="0" b="1905"/>
                <wp:wrapNone/>
                <wp:docPr id="244" name="Tekstvak 244"/>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rsidR="00E15BC0" w:rsidRPr="00761654" w:rsidRDefault="00E15BC0" w:rsidP="00E15BC0">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24</w:t>
                            </w:r>
                            <w:r w:rsidR="004A7DBC">
                              <w:rPr>
                                <w:noProof/>
                              </w:rPr>
                              <w:fldChar w:fldCharType="end"/>
                            </w:r>
                            <w:r>
                              <w:t>-Weergaven van het onderhoud traject van assessoren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CA0BA" id="Tekstvak 244" o:spid="_x0000_s1086" type="#_x0000_t202" style="position:absolute;margin-left:-18.25pt;margin-top:539.3pt;width:324pt;height:.05pt;z-index:-2515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" stroked="f">
                <v:textbox style="mso-fit-shape-to-text:t" inset="0,0,0,0">
                  <w:txbxContent>
                    <w:p w:rsidR="00E15BC0" w:rsidRPr="00761654" w:rsidRDefault="00E15BC0" w:rsidP="00E15BC0">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24</w:t>
                      </w:r>
                      <w:r w:rsidR="004A7DBC">
                        <w:rPr>
                          <w:noProof/>
                        </w:rPr>
                        <w:fldChar w:fldCharType="end"/>
                      </w:r>
                      <w:r>
                        <w:t>-Weergaven van het onderhoud traject van assessoren</w:t>
                      </w:r>
                    </w:p>
                  </w:txbxContent>
                </v:textbox>
              </v:shape>
            </w:pict>
          </mc:Fallback>
        </mc:AlternateContent>
      </w:r>
      <w:r>
        <w:rPr>
          <w:noProof/>
        </w:rPr>
        <w:drawing>
          <wp:anchor distT="0" distB="0" distL="114300" distR="114300" simplePos="0" relativeHeight="251747840" behindDoc="0" locked="0" layoutInCell="1" allowOverlap="1">
            <wp:simplePos x="0" y="0"/>
            <wp:positionH relativeFrom="column">
              <wp:posOffset>-183923</wp:posOffset>
            </wp:positionH>
            <wp:positionV relativeFrom="paragraph">
              <wp:posOffset>4670169</wp:posOffset>
            </wp:positionV>
            <wp:extent cx="4114800" cy="2038010"/>
            <wp:effectExtent l="323850" t="323850" r="323850" b="324485"/>
            <wp:wrapTopAndBottom/>
            <wp:docPr id="243" name="Afbeelding 243" descr="C:\Users\mazey_000\AppData\Local\Microsoft\Windows\INetCache\Content.Word\8be1d3bd57de1c7fd95fcfc7dcd68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zey_000\AppData\Local\Microsoft\Windows\INetCache\Content.Word\8be1d3bd57de1c7fd95fcfc7dcd68ee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21516" cy="204133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shd w:val="clear" w:color="auto" w:fill="auto"/>
        </w:rPr>
        <mc:AlternateContent>
          <mc:Choice Requires="wps">
            <w:drawing>
              <wp:anchor distT="0" distB="0" distL="114300" distR="114300" simplePos="0" relativeHeight="251746816" behindDoc="0" locked="0" layoutInCell="1" allowOverlap="1">
                <wp:simplePos x="0" y="0"/>
                <wp:positionH relativeFrom="column">
                  <wp:posOffset>4497260</wp:posOffset>
                </wp:positionH>
                <wp:positionV relativeFrom="paragraph">
                  <wp:posOffset>4380609</wp:posOffset>
                </wp:positionV>
                <wp:extent cx="1821815" cy="989330"/>
                <wp:effectExtent l="2686050" t="514350" r="26035" b="20320"/>
                <wp:wrapNone/>
                <wp:docPr id="242" name="Bijschrift: lijn 242"/>
                <wp:cNvGraphicFramePr/>
                <a:graphic xmlns:a="http://schemas.openxmlformats.org/drawingml/2006/main">
                  <a:graphicData uri="http://schemas.microsoft.com/office/word/2010/wordprocessingShape">
                    <wps:wsp>
                      <wps:cNvSpPr/>
                      <wps:spPr>
                        <a:xfrm>
                          <a:off x="0" y="0"/>
                          <a:ext cx="1821815" cy="989330"/>
                        </a:xfrm>
                        <a:prstGeom prst="borderCallout1">
                          <a:avLst>
                            <a:gd name="adj1" fmla="val -563"/>
                            <a:gd name="adj2" fmla="val -93"/>
                            <a:gd name="adj3" fmla="val -51660"/>
                            <a:gd name="adj4" fmla="val -146208"/>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7A2099" w:rsidRPr="007A2099" w:rsidRDefault="007A2099" w:rsidP="007A2099">
                            <w:pPr>
                              <w:jc w:val="center"/>
                            </w:pPr>
                            <w:r w:rsidRPr="007A2099">
                              <w:t>Ook zal worden berekent welke assessoren op onderhoud moeten en welke op examen moeten.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ijschrift: lijn 242" o:spid="_x0000_s1087" type="#_x0000_t47" style="position:absolute;margin-left:354.1pt;margin-top:344.95pt;width:143.45pt;height:77.9pt;z-index:251746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" adj="-31581,-11159,-20,-122" filled="f" strokecolor="#5b9bd5 [3208]">
                <v:stroke joinstyle="round"/>
                <v:textbox>
                  <w:txbxContent>
                    <w:p w:rsidR="007A2099" w:rsidRPr="007A2099" w:rsidRDefault="007A2099" w:rsidP="007A2099">
                      <w:pPr>
                        <w:jc w:val="center"/>
                      </w:pPr>
                      <w:r w:rsidRPr="007A2099">
                        <w:t>Ook zal worden berekent welke assessoren op onderhoud moeten en welke op examen moeten.</w:t>
                      </w:r>
                    </w:p>
                  </w:txbxContent>
                </v:textbox>
              </v:shape>
            </w:pict>
          </mc:Fallback>
        </mc:AlternateContent>
      </w:r>
      <w:r w:rsidR="007A2099">
        <w:rPr>
          <w:noProof/>
          <w:shd w:val="clear" w:color="auto" w:fill="auto"/>
        </w:rPr>
        <mc:AlternateContent>
          <mc:Choice Requires="wps">
            <w:drawing>
              <wp:anchor distT="0" distB="0" distL="114300" distR="114300" simplePos="0" relativeHeight="251745792" behindDoc="0" locked="0" layoutInCell="1" allowOverlap="1">
                <wp:simplePos x="0" y="0"/>
                <wp:positionH relativeFrom="column">
                  <wp:posOffset>4381254</wp:posOffset>
                </wp:positionH>
                <wp:positionV relativeFrom="paragraph">
                  <wp:posOffset>907254</wp:posOffset>
                </wp:positionV>
                <wp:extent cx="2149475" cy="1159510"/>
                <wp:effectExtent l="3009900" t="0" r="22225" b="21590"/>
                <wp:wrapNone/>
                <wp:docPr id="241" name="Bijschrift: lijn 241"/>
                <wp:cNvGraphicFramePr/>
                <a:graphic xmlns:a="http://schemas.openxmlformats.org/drawingml/2006/main">
                  <a:graphicData uri="http://schemas.microsoft.com/office/word/2010/wordprocessingShape">
                    <wps:wsp>
                      <wps:cNvSpPr/>
                      <wps:spPr>
                        <a:xfrm>
                          <a:off x="0" y="0"/>
                          <a:ext cx="2149475" cy="1159510"/>
                        </a:xfrm>
                        <a:prstGeom prst="borderCallout1">
                          <a:avLst>
                            <a:gd name="adj1" fmla="val 506"/>
                            <a:gd name="adj2" fmla="val 239"/>
                            <a:gd name="adj3" fmla="val 35405"/>
                            <a:gd name="adj4" fmla="val -138970"/>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7A2099" w:rsidRPr="007A2099" w:rsidRDefault="007A2099" w:rsidP="007A2099">
                            <w:pPr>
                              <w:jc w:val="center"/>
                            </w:pPr>
                            <w:r w:rsidRPr="007A2099">
                              <w:t>Wanneer een gebruiker op de onderhoud pagina komt, za</w:t>
                            </w:r>
                            <w:r>
                              <w:t>l deze functie worden uitgevoerd</w:t>
                            </w:r>
                            <w:r w:rsidRPr="007A2099">
                              <w:t xml:space="preserve"> om te calculeren welke assessoren er op onderhoud moeten.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ijschrift: lijn 241" o:spid="_x0000_s1088" type="#_x0000_t47" style="position:absolute;margin-left:345pt;margin-top:71.45pt;width:169.25pt;height:91.3pt;z-index:25174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" adj="-30018,7647,52,109" filled="f" strokecolor="#5b9bd5 [3208]">
                <v:stroke joinstyle="round"/>
                <v:textbox>
                  <w:txbxContent>
                    <w:p w:rsidR="007A2099" w:rsidRPr="007A2099" w:rsidRDefault="007A2099" w:rsidP="007A2099">
                      <w:pPr>
                        <w:jc w:val="center"/>
                      </w:pPr>
                      <w:r w:rsidRPr="007A2099">
                        <w:t>Wanneer een gebruiker op de onderhoud pagina komt, za</w:t>
                      </w:r>
                      <w:r>
                        <w:t>l deze functie worden uitgevoerd</w:t>
                      </w:r>
                      <w:r w:rsidRPr="007A2099">
                        <w:t xml:space="preserve"> om te calculeren welke assessoren er op onderhoud moeten.</w:t>
                      </w:r>
                    </w:p>
                  </w:txbxContent>
                </v:textbox>
                <o:callout v:ext="edit" minusy="t"/>
              </v:shape>
            </w:pict>
          </mc:Fallback>
        </mc:AlternateContent>
      </w:r>
      <w:r w:rsidR="007A2099">
        <w:rPr>
          <w:noProof/>
        </w:rPr>
        <mc:AlternateContent>
          <mc:Choice Requires="wps">
            <w:drawing>
              <wp:anchor distT="0" distB="0" distL="114300" distR="114300" simplePos="0" relativeHeight="251744768" behindDoc="1" locked="0" layoutInCell="1" allowOverlap="1" wp14:anchorId="37FA5765" wp14:editId="19F780E8">
                <wp:simplePos x="0" y="0"/>
                <wp:positionH relativeFrom="column">
                  <wp:posOffset>-184150</wp:posOffset>
                </wp:positionH>
                <wp:positionV relativeFrom="paragraph">
                  <wp:posOffset>4277814</wp:posOffset>
                </wp:positionV>
                <wp:extent cx="5255260" cy="635"/>
                <wp:effectExtent l="0" t="0" r="2540" b="1905"/>
                <wp:wrapNone/>
                <wp:docPr id="240" name="Tekstvak 240"/>
                <wp:cNvGraphicFramePr/>
                <a:graphic xmlns:a="http://schemas.openxmlformats.org/drawingml/2006/main">
                  <a:graphicData uri="http://schemas.microsoft.com/office/word/2010/wordprocessingShape">
                    <wps:wsp>
                      <wps:cNvSpPr txBox="1"/>
                      <wps:spPr>
                        <a:xfrm>
                          <a:off x="0" y="0"/>
                          <a:ext cx="5255260" cy="635"/>
                        </a:xfrm>
                        <a:prstGeom prst="rect">
                          <a:avLst/>
                        </a:prstGeom>
                        <a:solidFill>
                          <a:prstClr val="white"/>
                        </a:solidFill>
                        <a:ln>
                          <a:noFill/>
                        </a:ln>
                      </wps:spPr>
                      <wps:txbx>
                        <w:txbxContent>
                          <w:p w:rsidR="007A2099" w:rsidRPr="00A12DE6" w:rsidRDefault="007A2099" w:rsidP="007A2099">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25</w:t>
                            </w:r>
                            <w:r w:rsidR="004A7DBC">
                              <w:rPr>
                                <w:noProof/>
                              </w:rPr>
                              <w:fldChar w:fldCharType="end"/>
                            </w:r>
                            <w:r>
                              <w:t>-Functie om alle assessoren die op onderhoud moeten te verkrijgen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A5765" id="Tekstvak 240" o:spid="_x0000_s1089" type="#_x0000_t202" style="position:absolute;margin-left:-14.5pt;margin-top:336.85pt;width:413.8pt;height:.05pt;z-index:-25157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" stroked="f">
                <v:textbox style="mso-fit-shape-to-text:t" inset="0,0,0,0">
                  <w:txbxContent>
                    <w:p w:rsidR="007A2099" w:rsidRPr="00A12DE6" w:rsidRDefault="007A2099" w:rsidP="007A2099">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25</w:t>
                      </w:r>
                      <w:r w:rsidR="004A7DBC">
                        <w:rPr>
                          <w:noProof/>
                        </w:rPr>
                        <w:fldChar w:fldCharType="end"/>
                      </w:r>
                      <w:r>
                        <w:t>-Functie om alle assessoren die op onderhoud moeten te verkrijgen</w:t>
                      </w:r>
                    </w:p>
                  </w:txbxContent>
                </v:textbox>
              </v:shape>
            </w:pict>
          </mc:Fallback>
        </mc:AlternateContent>
      </w:r>
      <w:r w:rsidR="007A2099">
        <w:rPr>
          <w:noProof/>
        </w:rPr>
        <w:drawing>
          <wp:anchor distT="0" distB="0" distL="114300" distR="114300" simplePos="0" relativeHeight="251742720" behindDoc="0" locked="0" layoutInCell="1" allowOverlap="1">
            <wp:simplePos x="0" y="0"/>
            <wp:positionH relativeFrom="column">
              <wp:posOffset>-122555</wp:posOffset>
            </wp:positionH>
            <wp:positionV relativeFrom="paragraph">
              <wp:posOffset>558336</wp:posOffset>
            </wp:positionV>
            <wp:extent cx="5008245" cy="3596005"/>
            <wp:effectExtent l="323850" t="323850" r="325755" b="328295"/>
            <wp:wrapTopAndBottom/>
            <wp:docPr id="239" name="Afbeelding 239" descr="C:\Users\mazey_000\AppData\Local\Microsoft\Windows\INetCache\Content.Word\2024275cb73e9ee433707d711562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zey_000\AppData\Local\Microsoft\Windows\INetCache\Content.Word\2024275cb73e9ee433707d711562e14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08245" cy="359600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A2099">
        <w:rPr>
          <w:noProof/>
        </w:rPr>
        <mc:AlternateContent>
          <mc:Choice Requires="wps">
            <w:drawing>
              <wp:anchor distT="0" distB="0" distL="114300" distR="114300" simplePos="0" relativeHeight="251741696" behindDoc="1" locked="0" layoutInCell="1" allowOverlap="1" wp14:anchorId="31D380DC" wp14:editId="1A03543C">
                <wp:simplePos x="0" y="0"/>
                <wp:positionH relativeFrom="column">
                  <wp:posOffset>4824730</wp:posOffset>
                </wp:positionH>
                <wp:positionV relativeFrom="paragraph">
                  <wp:posOffset>142875</wp:posOffset>
                </wp:positionV>
                <wp:extent cx="1834515" cy="368300"/>
                <wp:effectExtent l="0" t="0" r="0" b="0"/>
                <wp:wrapTight wrapText="bothSides">
                  <wp:wrapPolygon edited="0">
                    <wp:start x="0" y="0"/>
                    <wp:lineTo x="0" y="20110"/>
                    <wp:lineTo x="21308" y="20110"/>
                    <wp:lineTo x="21308" y="0"/>
                    <wp:lineTo x="0" y="0"/>
                  </wp:wrapPolygon>
                </wp:wrapTight>
                <wp:docPr id="238" name="Tekstvak 238"/>
                <wp:cNvGraphicFramePr/>
                <a:graphic xmlns:a="http://schemas.openxmlformats.org/drawingml/2006/main">
                  <a:graphicData uri="http://schemas.microsoft.com/office/word/2010/wordprocessingShape">
                    <wps:wsp>
                      <wps:cNvSpPr txBox="1"/>
                      <wps:spPr>
                        <a:xfrm>
                          <a:off x="0" y="0"/>
                          <a:ext cx="1834515" cy="368300"/>
                        </a:xfrm>
                        <a:prstGeom prst="rect">
                          <a:avLst/>
                        </a:prstGeom>
                        <a:solidFill>
                          <a:prstClr val="white"/>
                        </a:solidFill>
                        <a:ln>
                          <a:noFill/>
                        </a:ln>
                      </wps:spPr>
                      <wps:txbx>
                        <w:txbxContent>
                          <w:p w:rsidR="007A2099" w:rsidRPr="007F1921" w:rsidRDefault="007A2099" w:rsidP="007A2099">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26</w:t>
                            </w:r>
                            <w:r w:rsidR="004A7DBC">
                              <w:rPr>
                                <w:noProof/>
                              </w:rPr>
                              <w:fldChar w:fldCharType="end"/>
                            </w:r>
                            <w:r>
                              <w:t>-Onderhoudstraject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380DC" id="Tekstvak 238" o:spid="_x0000_s1090" type="#_x0000_t202" style="position:absolute;margin-left:379.9pt;margin-top:11.25pt;width:144.45pt;height:29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" stroked="f">
                <v:textbox inset="0,0,0,0">
                  <w:txbxContent>
                    <w:p w:rsidR="007A2099" w:rsidRPr="007F1921" w:rsidRDefault="007A2099" w:rsidP="007A2099">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26</w:t>
                      </w:r>
                      <w:r w:rsidR="004A7DBC">
                        <w:rPr>
                          <w:noProof/>
                        </w:rPr>
                        <w:fldChar w:fldCharType="end"/>
                      </w:r>
                      <w:r>
                        <w:t>-Onderhoudstraject</w:t>
                      </w:r>
                    </w:p>
                  </w:txbxContent>
                </v:textbox>
                <w10:wrap type="tight"/>
              </v:shape>
            </w:pict>
          </mc:Fallback>
        </mc:AlternateContent>
      </w:r>
    </w:p>
    <w:p w:rsidR="000C58C2" w:rsidRPr="000C58C2" w:rsidRDefault="00773480" w:rsidP="000C58C2">
      <w:r>
        <w:rPr>
          <w:noProof/>
          <w:shd w:val="clear" w:color="auto" w:fill="auto"/>
        </w:rPr>
        <w:lastRenderedPageBreak/>
        <mc:AlternateContent>
          <mc:Choice Requires="wps">
            <w:drawing>
              <wp:anchor distT="0" distB="0" distL="114300" distR="114300" simplePos="0" relativeHeight="251759104" behindDoc="0" locked="0" layoutInCell="1" allowOverlap="1" wp14:anchorId="10DD3529" wp14:editId="114D309A">
                <wp:simplePos x="0" y="0"/>
                <wp:positionH relativeFrom="column">
                  <wp:posOffset>1672173</wp:posOffset>
                </wp:positionH>
                <wp:positionV relativeFrom="paragraph">
                  <wp:posOffset>3155201</wp:posOffset>
                </wp:positionV>
                <wp:extent cx="1801495" cy="825500"/>
                <wp:effectExtent l="742950" t="323850" r="27305" b="12700"/>
                <wp:wrapNone/>
                <wp:docPr id="250" name="Bijschrift: lijn 250"/>
                <wp:cNvGraphicFramePr/>
                <a:graphic xmlns:a="http://schemas.openxmlformats.org/drawingml/2006/main">
                  <a:graphicData uri="http://schemas.microsoft.com/office/word/2010/wordprocessingShape">
                    <wps:wsp>
                      <wps:cNvSpPr/>
                      <wps:spPr>
                        <a:xfrm>
                          <a:off x="0" y="0"/>
                          <a:ext cx="1801495" cy="825500"/>
                        </a:xfrm>
                        <a:prstGeom prst="borderCallout1">
                          <a:avLst>
                            <a:gd name="adj1" fmla="val 18750"/>
                            <a:gd name="adj2" fmla="val -8333"/>
                            <a:gd name="adj3" fmla="val -38774"/>
                            <a:gd name="adj4" fmla="val -40227"/>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773480" w:rsidRPr="00773480" w:rsidRDefault="00773480" w:rsidP="00773480">
                            <w:pPr>
                              <w:jc w:val="center"/>
                              <w:rPr>
                                <w:lang w:val="en-US"/>
                              </w:rPr>
                            </w:pPr>
                            <w:proofErr w:type="spellStart"/>
                            <w:r>
                              <w:rPr>
                                <w:lang w:val="en-US"/>
                              </w:rPr>
                              <w:t>Alleen</w:t>
                            </w:r>
                            <w:proofErr w:type="spellEnd"/>
                            <w:r>
                              <w:rPr>
                                <w:lang w:val="en-US"/>
                              </w:rPr>
                              <w:t xml:space="preserve"> </w:t>
                            </w:r>
                            <w:proofErr w:type="spellStart"/>
                            <w:r>
                              <w:rPr>
                                <w:lang w:val="en-US"/>
                              </w:rPr>
                              <w:t>assessoren</w:t>
                            </w:r>
                            <w:proofErr w:type="spellEnd"/>
                            <w:r>
                              <w:rPr>
                                <w:lang w:val="en-US"/>
                              </w:rPr>
                              <w:t xml:space="preserve"> die </w:t>
                            </w:r>
                            <w:proofErr w:type="spellStart"/>
                            <w:r>
                              <w:rPr>
                                <w:lang w:val="en-US"/>
                              </w:rPr>
                              <w:t>onderhoud</w:t>
                            </w:r>
                            <w:proofErr w:type="spellEnd"/>
                            <w:r>
                              <w:rPr>
                                <w:lang w:val="en-US"/>
                              </w:rPr>
                              <w:t xml:space="preserve"> </w:t>
                            </w:r>
                            <w:proofErr w:type="spellStart"/>
                            <w:r>
                              <w:rPr>
                                <w:lang w:val="en-US"/>
                              </w:rPr>
                              <w:t>vereisen</w:t>
                            </w:r>
                            <w:proofErr w:type="spellEnd"/>
                            <w:r>
                              <w:rPr>
                                <w:lang w:val="en-US"/>
                              </w:rPr>
                              <w:t xml:space="preserve"> </w:t>
                            </w:r>
                            <w:proofErr w:type="spellStart"/>
                            <w:r>
                              <w:rPr>
                                <w:lang w:val="en-US"/>
                              </w:rPr>
                              <w:t>kunnen</w:t>
                            </w:r>
                            <w:proofErr w:type="spellEnd"/>
                            <w:r>
                              <w:rPr>
                                <w:lang w:val="en-US"/>
                              </w:rPr>
                              <w:t xml:space="preserve"> </w:t>
                            </w:r>
                            <w:proofErr w:type="spellStart"/>
                            <w:r>
                              <w:rPr>
                                <w:lang w:val="en-US"/>
                              </w:rPr>
                              <w:t>worden</w:t>
                            </w:r>
                            <w:proofErr w:type="spellEnd"/>
                            <w:r>
                              <w:rPr>
                                <w:lang w:val="en-US"/>
                              </w:rPr>
                              <w:t xml:space="preserve"> </w:t>
                            </w:r>
                            <w:proofErr w:type="spellStart"/>
                            <w:r>
                              <w:rPr>
                                <w:lang w:val="en-US"/>
                              </w:rPr>
                              <w:t>ingedeeld</w:t>
                            </w:r>
                            <w:proofErr w:type="spellEnd"/>
                            <w:r>
                              <w:rPr>
                                <w:lang w:val="en-US"/>
                              </w:rPr>
                              <w:t xml:space="preserve"> in </w:t>
                            </w:r>
                            <w:proofErr w:type="spellStart"/>
                            <w:r>
                              <w:rPr>
                                <w:lang w:val="en-US"/>
                              </w:rPr>
                              <w:t>groepen</w:t>
                            </w:r>
                            <w:proofErr w:type="spell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DD3529" id="Bijschrift: lijn 250" o:spid="_x0000_s1091" type="#_x0000_t47" style="position:absolute;margin-left:131.65pt;margin-top:248.45pt;width:141.85pt;height:65pt;z-index:251759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" adj="-8689,-8375" filled="f" strokecolor="#5b9bd5 [3208]">
                <v:stroke joinstyle="round"/>
                <v:textbox>
                  <w:txbxContent>
                    <w:p w:rsidR="00773480" w:rsidRPr="00773480" w:rsidRDefault="00773480" w:rsidP="00773480">
                      <w:pPr>
                        <w:jc w:val="center"/>
                        <w:rPr>
                          <w:lang w:val="en-US"/>
                        </w:rPr>
                      </w:pPr>
                      <w:proofErr w:type="spellStart"/>
                      <w:r>
                        <w:rPr>
                          <w:lang w:val="en-US"/>
                        </w:rPr>
                        <w:t>Alleen</w:t>
                      </w:r>
                      <w:proofErr w:type="spellEnd"/>
                      <w:r>
                        <w:rPr>
                          <w:lang w:val="en-US"/>
                        </w:rPr>
                        <w:t xml:space="preserve"> </w:t>
                      </w:r>
                      <w:proofErr w:type="spellStart"/>
                      <w:r>
                        <w:rPr>
                          <w:lang w:val="en-US"/>
                        </w:rPr>
                        <w:t>assessoren</w:t>
                      </w:r>
                      <w:proofErr w:type="spellEnd"/>
                      <w:r>
                        <w:rPr>
                          <w:lang w:val="en-US"/>
                        </w:rPr>
                        <w:t xml:space="preserve"> die </w:t>
                      </w:r>
                      <w:proofErr w:type="spellStart"/>
                      <w:r>
                        <w:rPr>
                          <w:lang w:val="en-US"/>
                        </w:rPr>
                        <w:t>onderhoud</w:t>
                      </w:r>
                      <w:proofErr w:type="spellEnd"/>
                      <w:r>
                        <w:rPr>
                          <w:lang w:val="en-US"/>
                        </w:rPr>
                        <w:t xml:space="preserve"> </w:t>
                      </w:r>
                      <w:proofErr w:type="spellStart"/>
                      <w:r>
                        <w:rPr>
                          <w:lang w:val="en-US"/>
                        </w:rPr>
                        <w:t>vereisen</w:t>
                      </w:r>
                      <w:proofErr w:type="spellEnd"/>
                      <w:r>
                        <w:rPr>
                          <w:lang w:val="en-US"/>
                        </w:rPr>
                        <w:t xml:space="preserve"> </w:t>
                      </w:r>
                      <w:proofErr w:type="spellStart"/>
                      <w:r>
                        <w:rPr>
                          <w:lang w:val="en-US"/>
                        </w:rPr>
                        <w:t>kunnen</w:t>
                      </w:r>
                      <w:proofErr w:type="spellEnd"/>
                      <w:r>
                        <w:rPr>
                          <w:lang w:val="en-US"/>
                        </w:rPr>
                        <w:t xml:space="preserve"> </w:t>
                      </w:r>
                      <w:proofErr w:type="spellStart"/>
                      <w:r>
                        <w:rPr>
                          <w:lang w:val="en-US"/>
                        </w:rPr>
                        <w:t>worden</w:t>
                      </w:r>
                      <w:proofErr w:type="spellEnd"/>
                      <w:r>
                        <w:rPr>
                          <w:lang w:val="en-US"/>
                        </w:rPr>
                        <w:t xml:space="preserve"> </w:t>
                      </w:r>
                      <w:proofErr w:type="spellStart"/>
                      <w:r>
                        <w:rPr>
                          <w:lang w:val="en-US"/>
                        </w:rPr>
                        <w:t>ingedeeld</w:t>
                      </w:r>
                      <w:proofErr w:type="spellEnd"/>
                      <w:r>
                        <w:rPr>
                          <w:lang w:val="en-US"/>
                        </w:rPr>
                        <w:t xml:space="preserve"> in </w:t>
                      </w:r>
                      <w:proofErr w:type="spellStart"/>
                      <w:r>
                        <w:rPr>
                          <w:lang w:val="en-US"/>
                        </w:rPr>
                        <w:t>groepen</w:t>
                      </w:r>
                      <w:proofErr w:type="spellEnd"/>
                      <w:r>
                        <w:rPr>
                          <w:lang w:val="en-US"/>
                        </w:rPr>
                        <w:t>.</w:t>
                      </w:r>
                    </w:p>
                  </w:txbxContent>
                </v:textbox>
              </v:shape>
            </w:pict>
          </mc:Fallback>
        </mc:AlternateContent>
      </w:r>
      <w:r>
        <w:rPr>
          <w:noProof/>
          <w:shd w:val="clear" w:color="auto" w:fill="auto"/>
        </w:rPr>
        <mc:AlternateContent>
          <mc:Choice Requires="wps">
            <w:drawing>
              <wp:anchor distT="0" distB="0" distL="114300" distR="114300" simplePos="0" relativeHeight="251757056" behindDoc="0" locked="0" layoutInCell="1" allowOverlap="1" wp14:anchorId="1A533DA4" wp14:editId="06706DF6">
                <wp:simplePos x="0" y="0"/>
                <wp:positionH relativeFrom="column">
                  <wp:posOffset>4156066</wp:posOffset>
                </wp:positionH>
                <wp:positionV relativeFrom="paragraph">
                  <wp:posOffset>2977780</wp:posOffset>
                </wp:positionV>
                <wp:extent cx="1801495" cy="825500"/>
                <wp:effectExtent l="3752850" t="762000" r="27305" b="12700"/>
                <wp:wrapNone/>
                <wp:docPr id="249" name="Bijschrift: lijn 249"/>
                <wp:cNvGraphicFramePr/>
                <a:graphic xmlns:a="http://schemas.openxmlformats.org/drawingml/2006/main">
                  <a:graphicData uri="http://schemas.microsoft.com/office/word/2010/wordprocessingShape">
                    <wps:wsp>
                      <wps:cNvSpPr/>
                      <wps:spPr>
                        <a:xfrm>
                          <a:off x="0" y="0"/>
                          <a:ext cx="1801495" cy="825500"/>
                        </a:xfrm>
                        <a:prstGeom prst="borderCallout1">
                          <a:avLst>
                            <a:gd name="adj1" fmla="val 18750"/>
                            <a:gd name="adj2" fmla="val -8333"/>
                            <a:gd name="adj3" fmla="val -91679"/>
                            <a:gd name="adj4" fmla="val -206516"/>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773480" w:rsidRPr="00773480" w:rsidRDefault="00773480" w:rsidP="00773480">
                            <w:pPr>
                              <w:jc w:val="center"/>
                            </w:pPr>
                            <w:r w:rsidRPr="00773480">
                              <w:t>Validatie word live op de pagina gedaan hierdoor kunnen groepen snel achter elkaar aangemaakt worden.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533DA4" id="Bijschrift: lijn 249" o:spid="_x0000_s1092" type="#_x0000_t47" style="position:absolute;margin-left:327.25pt;margin-top:234.45pt;width:141.85pt;height:65pt;z-index:251757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" adj="-44607,-19803" filled="f" strokecolor="#5b9bd5 [3208]">
                <v:stroke joinstyle="round"/>
                <v:textbox>
                  <w:txbxContent>
                    <w:p w:rsidR="00773480" w:rsidRPr="00773480" w:rsidRDefault="00773480" w:rsidP="00773480">
                      <w:pPr>
                        <w:jc w:val="center"/>
                      </w:pPr>
                      <w:r w:rsidRPr="00773480">
                        <w:t>Validatie word live op de pagina gedaan hierdoor kunnen groepen snel achter elkaar aangemaakt worden.</w:t>
                      </w:r>
                    </w:p>
                  </w:txbxContent>
                </v:textbox>
              </v:shape>
            </w:pict>
          </mc:Fallback>
        </mc:AlternateContent>
      </w:r>
      <w:r>
        <w:rPr>
          <w:noProof/>
          <w:shd w:val="clear" w:color="auto" w:fill="auto"/>
        </w:rPr>
        <mc:AlternateContent>
          <mc:Choice Requires="wps">
            <w:drawing>
              <wp:anchor distT="0" distB="0" distL="114300" distR="114300" simplePos="0" relativeHeight="251755008" behindDoc="0" locked="0" layoutInCell="1" allowOverlap="1">
                <wp:simplePos x="0" y="0"/>
                <wp:positionH relativeFrom="column">
                  <wp:posOffset>4422197</wp:posOffset>
                </wp:positionH>
                <wp:positionV relativeFrom="paragraph">
                  <wp:posOffset>1776777</wp:posOffset>
                </wp:positionV>
                <wp:extent cx="1801495" cy="825500"/>
                <wp:effectExtent l="3676650" t="171450" r="27305" b="12700"/>
                <wp:wrapNone/>
                <wp:docPr id="248" name="Bijschrift: lijn 248"/>
                <wp:cNvGraphicFramePr/>
                <a:graphic xmlns:a="http://schemas.openxmlformats.org/drawingml/2006/main">
                  <a:graphicData uri="http://schemas.microsoft.com/office/word/2010/wordprocessingShape">
                    <wps:wsp>
                      <wps:cNvSpPr/>
                      <wps:spPr>
                        <a:xfrm>
                          <a:off x="0" y="0"/>
                          <a:ext cx="1801495" cy="825500"/>
                        </a:xfrm>
                        <a:prstGeom prst="borderCallout1">
                          <a:avLst>
                            <a:gd name="adj1" fmla="val 18750"/>
                            <a:gd name="adj2" fmla="val -8333"/>
                            <a:gd name="adj3" fmla="val -19762"/>
                            <a:gd name="adj4" fmla="val -202728"/>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773480" w:rsidRPr="00773480" w:rsidRDefault="00773480" w:rsidP="00773480">
                            <w:pPr>
                              <w:jc w:val="center"/>
                            </w:pPr>
                            <w:r w:rsidRPr="00773480">
                              <w:t>Aangemaakte groepen kunnen worden aangepast naar de wensen van de gebruiker</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ijschrift: lijn 248" o:spid="_x0000_s1093" type="#_x0000_t47" style="position:absolute;margin-left:348.2pt;margin-top:139.9pt;width:141.85pt;height:65pt;z-index:25175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" adj="-43789,-4269" filled="f" strokecolor="#5b9bd5 [3208]">
                <v:stroke joinstyle="round"/>
                <v:textbox>
                  <w:txbxContent>
                    <w:p w:rsidR="00773480" w:rsidRPr="00773480" w:rsidRDefault="00773480" w:rsidP="00773480">
                      <w:pPr>
                        <w:jc w:val="center"/>
                      </w:pPr>
                      <w:r w:rsidRPr="00773480">
                        <w:t>Aangemaakte groepen kunnen worden aangepast naar de wensen van de gebruiker</w:t>
                      </w:r>
                      <w:r>
                        <w:t>.</w:t>
                      </w:r>
                    </w:p>
                  </w:txbxContent>
                </v:textbox>
              </v:shape>
            </w:pict>
          </mc:Fallback>
        </mc:AlternateContent>
      </w:r>
      <w:r w:rsidR="00C86A01">
        <w:rPr>
          <w:noProof/>
        </w:rPr>
        <mc:AlternateContent>
          <mc:Choice Requires="wps">
            <w:drawing>
              <wp:anchor distT="0" distB="0" distL="114300" distR="114300" simplePos="0" relativeHeight="251753984" behindDoc="1" locked="0" layoutInCell="1" allowOverlap="1" wp14:anchorId="7A4215FD" wp14:editId="54528006">
                <wp:simplePos x="0" y="0"/>
                <wp:positionH relativeFrom="column">
                  <wp:posOffset>-94265</wp:posOffset>
                </wp:positionH>
                <wp:positionV relativeFrom="paragraph">
                  <wp:posOffset>4153687</wp:posOffset>
                </wp:positionV>
                <wp:extent cx="5752465" cy="635"/>
                <wp:effectExtent l="0" t="0" r="635" b="1905"/>
                <wp:wrapNone/>
                <wp:docPr id="247" name="Tekstvak 247"/>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rsidR="00C86A01" w:rsidRPr="00341BF2" w:rsidRDefault="00C86A01" w:rsidP="00C86A01">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27</w:t>
                            </w:r>
                            <w:r w:rsidR="004A7DBC">
                              <w:rPr>
                                <w:noProof/>
                              </w:rPr>
                              <w:fldChar w:fldCharType="end"/>
                            </w:r>
                            <w:r>
                              <w:t>-Weergaven Onderhoud Groepen maken / inplannen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215FD" id="Tekstvak 247" o:spid="_x0000_s1094" type="#_x0000_t202" style="position:absolute;margin-left:-7.4pt;margin-top:327.05pt;width:452.95pt;height:.05pt;z-index:-25156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" stroked="f">
                <v:textbox style="mso-fit-shape-to-text:t" inset="0,0,0,0">
                  <w:txbxContent>
                    <w:p w:rsidR="00C86A01" w:rsidRPr="00341BF2" w:rsidRDefault="00C86A01" w:rsidP="00C86A01">
                      <w:pPr>
                        <w:pStyle w:val="Bijschrift"/>
                        <w:rPr>
                          <w:noProof/>
                          <w:color w:val="000000"/>
                          <w:sz w:val="20"/>
                          <w:szCs w:val="24"/>
                        </w:rPr>
                      </w:pPr>
                      <w:r>
                        <w:t xml:space="preserve">Figuur </w:t>
                      </w:r>
                      <w:r w:rsidR="004A7DBC">
                        <w:fldChar w:fldCharType="begin"/>
                      </w:r>
                      <w:r w:rsidR="004A7DBC">
                        <w:instrText xml:space="preserve"> SEQ Figuur \* ARABIC </w:instrText>
                      </w:r>
                      <w:r w:rsidR="004A7DBC">
                        <w:fldChar w:fldCharType="separate"/>
                      </w:r>
                      <w:r w:rsidR="00D963BE">
                        <w:rPr>
                          <w:noProof/>
                        </w:rPr>
                        <w:t>27</w:t>
                      </w:r>
                      <w:r w:rsidR="004A7DBC">
                        <w:rPr>
                          <w:noProof/>
                        </w:rPr>
                        <w:fldChar w:fldCharType="end"/>
                      </w:r>
                      <w:r>
                        <w:t>-Weergaven Onderhoud Groepen maken / inplannen pagina</w:t>
                      </w:r>
                    </w:p>
                  </w:txbxContent>
                </v:textbox>
              </v:shape>
            </w:pict>
          </mc:Fallback>
        </mc:AlternateContent>
      </w:r>
      <w:r w:rsidR="00C86A01">
        <w:rPr>
          <w:noProof/>
        </w:rPr>
        <w:drawing>
          <wp:anchor distT="0" distB="0" distL="114300" distR="114300" simplePos="0" relativeHeight="251751936" behindDoc="0" locked="0" layoutInCell="1" allowOverlap="1">
            <wp:simplePos x="0" y="0"/>
            <wp:positionH relativeFrom="column">
              <wp:posOffset>-13695</wp:posOffset>
            </wp:positionH>
            <wp:positionV relativeFrom="paragraph">
              <wp:posOffset>1087120</wp:posOffset>
            </wp:positionV>
            <wp:extent cx="5752465" cy="2907030"/>
            <wp:effectExtent l="323850" t="323850" r="324485" b="331470"/>
            <wp:wrapTopAndBottom/>
            <wp:docPr id="246" name="Afbeelding 246" descr="C:\Users\mazey_000\AppData\Local\Microsoft\Windows\INetCache\Content.Word\a8abb6a692ab2d7e0a42d223d98e2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zey_000\AppData\Local\Microsoft\Windows\INetCache\Content.Word\a8abb6a692ab2d7e0a42d223d98e2611.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52465" cy="290703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C86A01">
        <w:t>Nu er een overzicht van de assessoren die op onderhoud moeten weergeven kan worden. Moet er een functionaliteit komen om d.m.v. deze gegevens deze assessoren in te plannen in groepen. Door op de knop “Onderhoud Groepen maken / inplannen” word de gebruiker verwezen naar een pagina waar groepen kunnen worden ingedeeld.</w:t>
      </w:r>
      <w:r>
        <w:t xml:space="preserve"> </w:t>
      </w:r>
    </w:p>
    <w:p w:rsidR="000C58C2" w:rsidRPr="000C58C2" w:rsidRDefault="000C58C2" w:rsidP="000C58C2"/>
    <w:p w:rsidR="00484DA4" w:rsidRPr="000C58C2" w:rsidRDefault="00484DA4" w:rsidP="000C58C2"/>
    <w:sectPr w:rsidR="00484DA4" w:rsidRPr="000C58C2" w:rsidSect="00BF569F">
      <w:headerReference w:type="default" r:id="rId53"/>
      <w:footerReference w:type="even" r:id="rId54"/>
      <w:footerReference w:type="default" r:id="rId55"/>
      <w:pgSz w:w="11907" w:h="16839" w:code="9"/>
      <w:pgMar w:top="1008" w:right="1418" w:bottom="1418" w:left="1418" w:header="568" w:footer="273" w:gutter="0"/>
      <w:pgNumType w:start="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7DBC" w:rsidRDefault="004A7DBC" w:rsidP="00766E0F">
      <w:r>
        <w:separator/>
      </w:r>
    </w:p>
  </w:endnote>
  <w:endnote w:type="continuationSeparator" w:id="0">
    <w:p w:rsidR="004A7DBC" w:rsidRDefault="004A7DBC" w:rsidP="00766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Proxima Nova Rg">
    <w:altName w:val="Arial"/>
    <w:panose1 w:val="00000000000000000000"/>
    <w:charset w:val="00"/>
    <w:family w:val="modern"/>
    <w:notTrueType/>
    <w:pitch w:val="variable"/>
    <w:sig w:usb0="00000001" w:usb1="5000E0FB" w:usb2="00000000" w:usb3="00000000" w:csb0="0000019B"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4869" w:rsidRDefault="00704869" w:rsidP="00766E0F">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rsidR="00704869" w:rsidRDefault="00704869" w:rsidP="00766E0F">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4869" w:rsidRDefault="00704869" w:rsidP="00766E0F">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D963BE">
      <w:rPr>
        <w:rStyle w:val="Paginanummer"/>
        <w:noProof/>
      </w:rPr>
      <w:t>10</w:t>
    </w:r>
    <w:r>
      <w:rPr>
        <w:rStyle w:val="Paginanummer"/>
      </w:rPr>
      <w:fldChar w:fldCharType="end"/>
    </w:r>
  </w:p>
  <w:p w:rsidR="00704869" w:rsidRDefault="00704869">
    <w:pPr>
      <w:pStyle w:val="Voettekst"/>
      <w:jc w:val="right"/>
    </w:pPr>
  </w:p>
  <w:p w:rsidR="00704869" w:rsidRDefault="0070486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7DBC" w:rsidRDefault="004A7DBC" w:rsidP="00766E0F">
      <w:r>
        <w:separator/>
      </w:r>
    </w:p>
  </w:footnote>
  <w:footnote w:type="continuationSeparator" w:id="0">
    <w:p w:rsidR="004A7DBC" w:rsidRDefault="004A7DBC" w:rsidP="00766E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4869" w:rsidRPr="00BF569F" w:rsidRDefault="00704869" w:rsidP="00766E0F">
    <w:pPr>
      <w:spacing w:after="280" w:afterAutospacing="1"/>
    </w:pPr>
    <w:r>
      <w:rPr>
        <w:noProof/>
        <w:lang w:val="ru-RU"/>
      </w:rPr>
      <w:drawing>
        <wp:anchor distT="0" distB="0" distL="114300" distR="114300" simplePos="0" relativeHeight="251657728" behindDoc="0" locked="0" layoutInCell="1" allowOverlap="1">
          <wp:simplePos x="0" y="0"/>
          <wp:positionH relativeFrom="margin">
            <wp:posOffset>1379220</wp:posOffset>
          </wp:positionH>
          <wp:positionV relativeFrom="margin">
            <wp:posOffset>-670560</wp:posOffset>
          </wp:positionV>
          <wp:extent cx="3002280" cy="480060"/>
          <wp:effectExtent l="0" t="0" r="0" b="0"/>
          <wp:wrapSquare wrapText="bothSides"/>
          <wp:docPr id="2" name="Afbeelding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02280" cy="480060"/>
                  </a:xfrm>
                  <a:prstGeom prst="rect">
                    <a:avLst/>
                  </a:prstGeom>
                  <a:noFill/>
                </pic:spPr>
              </pic:pic>
            </a:graphicData>
          </a:graphic>
          <wp14:sizeRelH relativeFrom="page">
            <wp14:pctWidth>0</wp14:pctWidth>
          </wp14:sizeRelH>
          <wp14:sizeRelV relativeFrom="page">
            <wp14:pctHeight>0</wp14:pctHeight>
          </wp14:sizeRelV>
        </wp:anchor>
      </w:drawing>
    </w:r>
  </w:p>
  <w:p w:rsidR="00704869" w:rsidRDefault="00704869">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D1682702">
      <w:start w:val="1"/>
      <w:numFmt w:val="decimal"/>
      <w:lvlText w:val="%1."/>
      <w:lvlJc w:val="left"/>
      <w:pPr>
        <w:tabs>
          <w:tab w:val="num" w:pos="720"/>
        </w:tabs>
        <w:ind w:left="720" w:hanging="360"/>
      </w:pPr>
    </w:lvl>
    <w:lvl w:ilvl="1" w:tplc="BD1EABC6">
      <w:start w:val="1"/>
      <w:numFmt w:val="lowerLetter"/>
      <w:lvlText w:val="%2."/>
      <w:lvlJc w:val="left"/>
      <w:pPr>
        <w:tabs>
          <w:tab w:val="num" w:pos="1440"/>
        </w:tabs>
        <w:ind w:left="1440" w:hanging="360"/>
      </w:pPr>
    </w:lvl>
    <w:lvl w:ilvl="2" w:tplc="7B0A9B30">
      <w:start w:val="1"/>
      <w:numFmt w:val="lowerRoman"/>
      <w:lvlText w:val="%3."/>
      <w:lvlJc w:val="right"/>
      <w:pPr>
        <w:tabs>
          <w:tab w:val="num" w:pos="2160"/>
        </w:tabs>
        <w:ind w:left="2160" w:hanging="180"/>
      </w:pPr>
    </w:lvl>
    <w:lvl w:ilvl="3" w:tplc="F1886F2E">
      <w:start w:val="1"/>
      <w:numFmt w:val="decimal"/>
      <w:lvlText w:val="%4."/>
      <w:lvlJc w:val="left"/>
      <w:pPr>
        <w:tabs>
          <w:tab w:val="num" w:pos="2880"/>
        </w:tabs>
        <w:ind w:left="2880" w:hanging="360"/>
      </w:pPr>
    </w:lvl>
    <w:lvl w:ilvl="4" w:tplc="B61AB060">
      <w:start w:val="1"/>
      <w:numFmt w:val="lowerLetter"/>
      <w:lvlText w:val="%5."/>
      <w:lvlJc w:val="left"/>
      <w:pPr>
        <w:tabs>
          <w:tab w:val="num" w:pos="3600"/>
        </w:tabs>
        <w:ind w:left="3600" w:hanging="360"/>
      </w:pPr>
    </w:lvl>
    <w:lvl w:ilvl="5" w:tplc="C6BC9A06">
      <w:start w:val="1"/>
      <w:numFmt w:val="lowerRoman"/>
      <w:lvlText w:val="%6."/>
      <w:lvlJc w:val="right"/>
      <w:pPr>
        <w:tabs>
          <w:tab w:val="num" w:pos="4320"/>
        </w:tabs>
        <w:ind w:left="4320" w:hanging="180"/>
      </w:pPr>
    </w:lvl>
    <w:lvl w:ilvl="6" w:tplc="6B62F3C4">
      <w:start w:val="1"/>
      <w:numFmt w:val="decimal"/>
      <w:lvlText w:val="%7."/>
      <w:lvlJc w:val="left"/>
      <w:pPr>
        <w:tabs>
          <w:tab w:val="num" w:pos="5040"/>
        </w:tabs>
        <w:ind w:left="5040" w:hanging="360"/>
      </w:pPr>
    </w:lvl>
    <w:lvl w:ilvl="7" w:tplc="6B9A587E">
      <w:start w:val="1"/>
      <w:numFmt w:val="lowerLetter"/>
      <w:lvlText w:val="%8."/>
      <w:lvlJc w:val="left"/>
      <w:pPr>
        <w:tabs>
          <w:tab w:val="num" w:pos="5760"/>
        </w:tabs>
        <w:ind w:left="5760" w:hanging="360"/>
      </w:pPr>
    </w:lvl>
    <w:lvl w:ilvl="8" w:tplc="63787664">
      <w:start w:val="1"/>
      <w:numFmt w:val="lowerRoman"/>
      <w:lvlText w:val="%9."/>
      <w:lvlJc w:val="right"/>
      <w:pPr>
        <w:tabs>
          <w:tab w:val="num" w:pos="6480"/>
        </w:tabs>
        <w:ind w:left="6480" w:hanging="180"/>
      </w:pPr>
    </w:lvl>
  </w:abstractNum>
  <w:abstractNum w:abstractNumId="1" w15:restartNumberingAfterBreak="0">
    <w:nsid w:val="00000002"/>
    <w:multiLevelType w:val="hybridMultilevel"/>
    <w:tmpl w:val="00000002"/>
    <w:lvl w:ilvl="0" w:tplc="961C5ABC">
      <w:start w:val="1"/>
      <w:numFmt w:val="decimal"/>
      <w:lvlText w:val="%1."/>
      <w:lvlJc w:val="left"/>
      <w:pPr>
        <w:tabs>
          <w:tab w:val="num" w:pos="720"/>
        </w:tabs>
        <w:ind w:left="720" w:hanging="360"/>
      </w:pPr>
    </w:lvl>
    <w:lvl w:ilvl="1" w:tplc="5B3464FA">
      <w:start w:val="1"/>
      <w:numFmt w:val="lowerLetter"/>
      <w:lvlText w:val="%2."/>
      <w:lvlJc w:val="left"/>
      <w:pPr>
        <w:tabs>
          <w:tab w:val="num" w:pos="1440"/>
        </w:tabs>
        <w:ind w:left="1440" w:hanging="360"/>
      </w:pPr>
    </w:lvl>
    <w:lvl w:ilvl="2" w:tplc="57A6DA6E">
      <w:start w:val="1"/>
      <w:numFmt w:val="lowerRoman"/>
      <w:lvlText w:val="%3."/>
      <w:lvlJc w:val="right"/>
      <w:pPr>
        <w:tabs>
          <w:tab w:val="num" w:pos="2160"/>
        </w:tabs>
        <w:ind w:left="2160" w:hanging="180"/>
      </w:pPr>
    </w:lvl>
    <w:lvl w:ilvl="3" w:tplc="4718F49E">
      <w:start w:val="1"/>
      <w:numFmt w:val="decimal"/>
      <w:lvlText w:val="%4."/>
      <w:lvlJc w:val="left"/>
      <w:pPr>
        <w:tabs>
          <w:tab w:val="num" w:pos="2880"/>
        </w:tabs>
        <w:ind w:left="2880" w:hanging="360"/>
      </w:pPr>
    </w:lvl>
    <w:lvl w:ilvl="4" w:tplc="F8FA14E6">
      <w:start w:val="1"/>
      <w:numFmt w:val="lowerLetter"/>
      <w:lvlText w:val="%5."/>
      <w:lvlJc w:val="left"/>
      <w:pPr>
        <w:tabs>
          <w:tab w:val="num" w:pos="3600"/>
        </w:tabs>
        <w:ind w:left="3600" w:hanging="360"/>
      </w:pPr>
    </w:lvl>
    <w:lvl w:ilvl="5" w:tplc="336C423A">
      <w:start w:val="1"/>
      <w:numFmt w:val="lowerRoman"/>
      <w:lvlText w:val="%6."/>
      <w:lvlJc w:val="right"/>
      <w:pPr>
        <w:tabs>
          <w:tab w:val="num" w:pos="4320"/>
        </w:tabs>
        <w:ind w:left="4320" w:hanging="180"/>
      </w:pPr>
    </w:lvl>
    <w:lvl w:ilvl="6" w:tplc="1ADE2DC2">
      <w:start w:val="1"/>
      <w:numFmt w:val="decimal"/>
      <w:lvlText w:val="%7."/>
      <w:lvlJc w:val="left"/>
      <w:pPr>
        <w:tabs>
          <w:tab w:val="num" w:pos="5040"/>
        </w:tabs>
        <w:ind w:left="5040" w:hanging="360"/>
      </w:pPr>
    </w:lvl>
    <w:lvl w:ilvl="7" w:tplc="E8887016">
      <w:start w:val="1"/>
      <w:numFmt w:val="lowerLetter"/>
      <w:lvlText w:val="%8."/>
      <w:lvlJc w:val="left"/>
      <w:pPr>
        <w:tabs>
          <w:tab w:val="num" w:pos="5760"/>
        </w:tabs>
        <w:ind w:left="5760" w:hanging="360"/>
      </w:pPr>
    </w:lvl>
    <w:lvl w:ilvl="8" w:tplc="74EA8EDA">
      <w:start w:val="1"/>
      <w:numFmt w:val="lowerRoman"/>
      <w:lvlText w:val="%9."/>
      <w:lvlJc w:val="right"/>
      <w:pPr>
        <w:tabs>
          <w:tab w:val="num" w:pos="6480"/>
        </w:tabs>
        <w:ind w:left="6480" w:hanging="180"/>
      </w:pPr>
    </w:lvl>
  </w:abstractNum>
  <w:abstractNum w:abstractNumId="2" w15:restartNumberingAfterBreak="0">
    <w:nsid w:val="00000003"/>
    <w:multiLevelType w:val="hybridMultilevel"/>
    <w:tmpl w:val="00000003"/>
    <w:lvl w:ilvl="0" w:tplc="9CD2CCFC">
      <w:start w:val="1"/>
      <w:numFmt w:val="decimal"/>
      <w:lvlText w:val="%1."/>
      <w:lvlJc w:val="left"/>
      <w:pPr>
        <w:tabs>
          <w:tab w:val="num" w:pos="720"/>
        </w:tabs>
        <w:ind w:left="720" w:hanging="360"/>
      </w:pPr>
    </w:lvl>
    <w:lvl w:ilvl="1" w:tplc="6B88D8D0">
      <w:start w:val="1"/>
      <w:numFmt w:val="lowerLetter"/>
      <w:lvlText w:val="%2."/>
      <w:lvlJc w:val="left"/>
      <w:pPr>
        <w:tabs>
          <w:tab w:val="num" w:pos="1440"/>
        </w:tabs>
        <w:ind w:left="1440" w:hanging="360"/>
      </w:pPr>
    </w:lvl>
    <w:lvl w:ilvl="2" w:tplc="5900C86A">
      <w:start w:val="1"/>
      <w:numFmt w:val="lowerRoman"/>
      <w:lvlText w:val="%3."/>
      <w:lvlJc w:val="right"/>
      <w:pPr>
        <w:tabs>
          <w:tab w:val="num" w:pos="2160"/>
        </w:tabs>
        <w:ind w:left="2160" w:hanging="180"/>
      </w:pPr>
    </w:lvl>
    <w:lvl w:ilvl="3" w:tplc="15D4EF50">
      <w:start w:val="1"/>
      <w:numFmt w:val="decimal"/>
      <w:lvlText w:val="%4."/>
      <w:lvlJc w:val="left"/>
      <w:pPr>
        <w:tabs>
          <w:tab w:val="num" w:pos="2880"/>
        </w:tabs>
        <w:ind w:left="2880" w:hanging="360"/>
      </w:pPr>
    </w:lvl>
    <w:lvl w:ilvl="4" w:tplc="62F01FA4">
      <w:start w:val="1"/>
      <w:numFmt w:val="lowerLetter"/>
      <w:lvlText w:val="%5."/>
      <w:lvlJc w:val="left"/>
      <w:pPr>
        <w:tabs>
          <w:tab w:val="num" w:pos="3600"/>
        </w:tabs>
        <w:ind w:left="3600" w:hanging="360"/>
      </w:pPr>
    </w:lvl>
    <w:lvl w:ilvl="5" w:tplc="4A82B526">
      <w:start w:val="1"/>
      <w:numFmt w:val="lowerRoman"/>
      <w:lvlText w:val="%6."/>
      <w:lvlJc w:val="right"/>
      <w:pPr>
        <w:tabs>
          <w:tab w:val="num" w:pos="4320"/>
        </w:tabs>
        <w:ind w:left="4320" w:hanging="180"/>
      </w:pPr>
    </w:lvl>
    <w:lvl w:ilvl="6" w:tplc="1826C84E">
      <w:start w:val="1"/>
      <w:numFmt w:val="decimal"/>
      <w:lvlText w:val="%7."/>
      <w:lvlJc w:val="left"/>
      <w:pPr>
        <w:tabs>
          <w:tab w:val="num" w:pos="5040"/>
        </w:tabs>
        <w:ind w:left="5040" w:hanging="360"/>
      </w:pPr>
    </w:lvl>
    <w:lvl w:ilvl="7" w:tplc="E5407458">
      <w:start w:val="1"/>
      <w:numFmt w:val="lowerLetter"/>
      <w:lvlText w:val="%8."/>
      <w:lvlJc w:val="left"/>
      <w:pPr>
        <w:tabs>
          <w:tab w:val="num" w:pos="5760"/>
        </w:tabs>
        <w:ind w:left="5760" w:hanging="360"/>
      </w:pPr>
    </w:lvl>
    <w:lvl w:ilvl="8" w:tplc="EF9A8648">
      <w:start w:val="1"/>
      <w:numFmt w:val="lowerRoman"/>
      <w:lvlText w:val="%9."/>
      <w:lvlJc w:val="right"/>
      <w:pPr>
        <w:tabs>
          <w:tab w:val="num" w:pos="6480"/>
        </w:tabs>
        <w:ind w:left="6480" w:hanging="180"/>
      </w:pPr>
    </w:lvl>
  </w:abstractNum>
  <w:abstractNum w:abstractNumId="3" w15:restartNumberingAfterBreak="0">
    <w:nsid w:val="00000004"/>
    <w:multiLevelType w:val="hybridMultilevel"/>
    <w:tmpl w:val="00000004"/>
    <w:lvl w:ilvl="0" w:tplc="49A2417E">
      <w:start w:val="1"/>
      <w:numFmt w:val="decimal"/>
      <w:lvlText w:val="%1."/>
      <w:lvlJc w:val="left"/>
      <w:pPr>
        <w:tabs>
          <w:tab w:val="num" w:pos="720"/>
        </w:tabs>
        <w:ind w:left="720" w:hanging="360"/>
      </w:pPr>
    </w:lvl>
    <w:lvl w:ilvl="1" w:tplc="093EF15A">
      <w:start w:val="1"/>
      <w:numFmt w:val="lowerLetter"/>
      <w:lvlText w:val="%2."/>
      <w:lvlJc w:val="left"/>
      <w:pPr>
        <w:tabs>
          <w:tab w:val="num" w:pos="1440"/>
        </w:tabs>
        <w:ind w:left="1440" w:hanging="360"/>
      </w:pPr>
    </w:lvl>
    <w:lvl w:ilvl="2" w:tplc="949E1582">
      <w:start w:val="1"/>
      <w:numFmt w:val="lowerRoman"/>
      <w:lvlText w:val="%3."/>
      <w:lvlJc w:val="right"/>
      <w:pPr>
        <w:tabs>
          <w:tab w:val="num" w:pos="2160"/>
        </w:tabs>
        <w:ind w:left="2160" w:hanging="180"/>
      </w:pPr>
    </w:lvl>
    <w:lvl w:ilvl="3" w:tplc="6610045A">
      <w:start w:val="1"/>
      <w:numFmt w:val="decimal"/>
      <w:lvlText w:val="%4."/>
      <w:lvlJc w:val="left"/>
      <w:pPr>
        <w:tabs>
          <w:tab w:val="num" w:pos="2880"/>
        </w:tabs>
        <w:ind w:left="2880" w:hanging="360"/>
      </w:pPr>
    </w:lvl>
    <w:lvl w:ilvl="4" w:tplc="2DA462E4">
      <w:start w:val="1"/>
      <w:numFmt w:val="lowerLetter"/>
      <w:lvlText w:val="%5."/>
      <w:lvlJc w:val="left"/>
      <w:pPr>
        <w:tabs>
          <w:tab w:val="num" w:pos="3600"/>
        </w:tabs>
        <w:ind w:left="3600" w:hanging="360"/>
      </w:pPr>
    </w:lvl>
    <w:lvl w:ilvl="5" w:tplc="604EFD6A">
      <w:start w:val="1"/>
      <w:numFmt w:val="lowerRoman"/>
      <w:lvlText w:val="%6."/>
      <w:lvlJc w:val="right"/>
      <w:pPr>
        <w:tabs>
          <w:tab w:val="num" w:pos="4320"/>
        </w:tabs>
        <w:ind w:left="4320" w:hanging="180"/>
      </w:pPr>
    </w:lvl>
    <w:lvl w:ilvl="6" w:tplc="6A022FD0">
      <w:start w:val="1"/>
      <w:numFmt w:val="decimal"/>
      <w:lvlText w:val="%7."/>
      <w:lvlJc w:val="left"/>
      <w:pPr>
        <w:tabs>
          <w:tab w:val="num" w:pos="5040"/>
        </w:tabs>
        <w:ind w:left="5040" w:hanging="360"/>
      </w:pPr>
    </w:lvl>
    <w:lvl w:ilvl="7" w:tplc="94F04E28">
      <w:start w:val="1"/>
      <w:numFmt w:val="lowerLetter"/>
      <w:lvlText w:val="%8."/>
      <w:lvlJc w:val="left"/>
      <w:pPr>
        <w:tabs>
          <w:tab w:val="num" w:pos="5760"/>
        </w:tabs>
        <w:ind w:left="5760" w:hanging="360"/>
      </w:pPr>
    </w:lvl>
    <w:lvl w:ilvl="8" w:tplc="C8EEC652">
      <w:start w:val="1"/>
      <w:numFmt w:val="lowerRoman"/>
      <w:lvlText w:val="%9."/>
      <w:lvlJc w:val="right"/>
      <w:pPr>
        <w:tabs>
          <w:tab w:val="num" w:pos="6480"/>
        </w:tabs>
        <w:ind w:left="6480" w:hanging="180"/>
      </w:pPr>
    </w:lvl>
  </w:abstractNum>
  <w:abstractNum w:abstractNumId="4" w15:restartNumberingAfterBreak="0">
    <w:nsid w:val="00000005"/>
    <w:multiLevelType w:val="hybridMultilevel"/>
    <w:tmpl w:val="00000005"/>
    <w:lvl w:ilvl="0" w:tplc="B8FADFD6">
      <w:start w:val="1"/>
      <w:numFmt w:val="bullet"/>
      <w:lvlText w:val=""/>
      <w:lvlJc w:val="left"/>
      <w:pPr>
        <w:tabs>
          <w:tab w:val="num" w:pos="720"/>
        </w:tabs>
        <w:ind w:left="720" w:hanging="360"/>
      </w:pPr>
      <w:rPr>
        <w:rFonts w:ascii="Symbol" w:hAnsi="Symbol"/>
      </w:rPr>
    </w:lvl>
    <w:lvl w:ilvl="1" w:tplc="D6E24980">
      <w:start w:val="1"/>
      <w:numFmt w:val="bullet"/>
      <w:lvlText w:val="o"/>
      <w:lvlJc w:val="left"/>
      <w:pPr>
        <w:tabs>
          <w:tab w:val="num" w:pos="1440"/>
        </w:tabs>
        <w:ind w:left="1440" w:hanging="360"/>
      </w:pPr>
      <w:rPr>
        <w:rFonts w:ascii="Courier New" w:hAnsi="Courier New"/>
      </w:rPr>
    </w:lvl>
    <w:lvl w:ilvl="2" w:tplc="16C4C510">
      <w:start w:val="1"/>
      <w:numFmt w:val="bullet"/>
      <w:lvlText w:val=""/>
      <w:lvlJc w:val="left"/>
      <w:pPr>
        <w:tabs>
          <w:tab w:val="num" w:pos="2160"/>
        </w:tabs>
        <w:ind w:left="2160" w:hanging="360"/>
      </w:pPr>
      <w:rPr>
        <w:rFonts w:ascii="Wingdings" w:hAnsi="Wingdings"/>
      </w:rPr>
    </w:lvl>
    <w:lvl w:ilvl="3" w:tplc="7ABE5744">
      <w:start w:val="1"/>
      <w:numFmt w:val="bullet"/>
      <w:lvlText w:val=""/>
      <w:lvlJc w:val="left"/>
      <w:pPr>
        <w:tabs>
          <w:tab w:val="num" w:pos="2880"/>
        </w:tabs>
        <w:ind w:left="2880" w:hanging="360"/>
      </w:pPr>
      <w:rPr>
        <w:rFonts w:ascii="Symbol" w:hAnsi="Symbol"/>
      </w:rPr>
    </w:lvl>
    <w:lvl w:ilvl="4" w:tplc="2CBEE0A2">
      <w:start w:val="1"/>
      <w:numFmt w:val="bullet"/>
      <w:lvlText w:val="o"/>
      <w:lvlJc w:val="left"/>
      <w:pPr>
        <w:tabs>
          <w:tab w:val="num" w:pos="3600"/>
        </w:tabs>
        <w:ind w:left="3600" w:hanging="360"/>
      </w:pPr>
      <w:rPr>
        <w:rFonts w:ascii="Courier New" w:hAnsi="Courier New"/>
      </w:rPr>
    </w:lvl>
    <w:lvl w:ilvl="5" w:tplc="43AA33C4">
      <w:start w:val="1"/>
      <w:numFmt w:val="bullet"/>
      <w:lvlText w:val=""/>
      <w:lvlJc w:val="left"/>
      <w:pPr>
        <w:tabs>
          <w:tab w:val="num" w:pos="4320"/>
        </w:tabs>
        <w:ind w:left="4320" w:hanging="360"/>
      </w:pPr>
      <w:rPr>
        <w:rFonts w:ascii="Wingdings" w:hAnsi="Wingdings"/>
      </w:rPr>
    </w:lvl>
    <w:lvl w:ilvl="6" w:tplc="516E50AC">
      <w:start w:val="1"/>
      <w:numFmt w:val="bullet"/>
      <w:lvlText w:val=""/>
      <w:lvlJc w:val="left"/>
      <w:pPr>
        <w:tabs>
          <w:tab w:val="num" w:pos="5040"/>
        </w:tabs>
        <w:ind w:left="5040" w:hanging="360"/>
      </w:pPr>
      <w:rPr>
        <w:rFonts w:ascii="Symbol" w:hAnsi="Symbol"/>
      </w:rPr>
    </w:lvl>
    <w:lvl w:ilvl="7" w:tplc="3AE6E610">
      <w:start w:val="1"/>
      <w:numFmt w:val="bullet"/>
      <w:lvlText w:val="o"/>
      <w:lvlJc w:val="left"/>
      <w:pPr>
        <w:tabs>
          <w:tab w:val="num" w:pos="5760"/>
        </w:tabs>
        <w:ind w:left="5760" w:hanging="360"/>
      </w:pPr>
      <w:rPr>
        <w:rFonts w:ascii="Courier New" w:hAnsi="Courier New"/>
      </w:rPr>
    </w:lvl>
    <w:lvl w:ilvl="8" w:tplc="AA4CCD62">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22963542">
      <w:start w:val="1"/>
      <w:numFmt w:val="bullet"/>
      <w:lvlText w:val=""/>
      <w:lvlJc w:val="left"/>
      <w:pPr>
        <w:tabs>
          <w:tab w:val="num" w:pos="720"/>
        </w:tabs>
        <w:ind w:left="720" w:hanging="360"/>
      </w:pPr>
      <w:rPr>
        <w:rFonts w:ascii="Symbol" w:hAnsi="Symbol"/>
      </w:rPr>
    </w:lvl>
    <w:lvl w:ilvl="1" w:tplc="AE86D344">
      <w:start w:val="1"/>
      <w:numFmt w:val="bullet"/>
      <w:lvlText w:val="o"/>
      <w:lvlJc w:val="left"/>
      <w:pPr>
        <w:tabs>
          <w:tab w:val="num" w:pos="1440"/>
        </w:tabs>
        <w:ind w:left="1440" w:hanging="360"/>
      </w:pPr>
      <w:rPr>
        <w:rFonts w:ascii="Courier New" w:hAnsi="Courier New"/>
      </w:rPr>
    </w:lvl>
    <w:lvl w:ilvl="2" w:tplc="5C8A7922">
      <w:start w:val="1"/>
      <w:numFmt w:val="bullet"/>
      <w:lvlText w:val=""/>
      <w:lvlJc w:val="left"/>
      <w:pPr>
        <w:tabs>
          <w:tab w:val="num" w:pos="2160"/>
        </w:tabs>
        <w:ind w:left="2160" w:hanging="360"/>
      </w:pPr>
      <w:rPr>
        <w:rFonts w:ascii="Wingdings" w:hAnsi="Wingdings"/>
      </w:rPr>
    </w:lvl>
    <w:lvl w:ilvl="3" w:tplc="68D05E5C">
      <w:start w:val="1"/>
      <w:numFmt w:val="bullet"/>
      <w:lvlText w:val=""/>
      <w:lvlJc w:val="left"/>
      <w:pPr>
        <w:tabs>
          <w:tab w:val="num" w:pos="2880"/>
        </w:tabs>
        <w:ind w:left="2880" w:hanging="360"/>
      </w:pPr>
      <w:rPr>
        <w:rFonts w:ascii="Symbol" w:hAnsi="Symbol"/>
      </w:rPr>
    </w:lvl>
    <w:lvl w:ilvl="4" w:tplc="662E5488">
      <w:start w:val="1"/>
      <w:numFmt w:val="bullet"/>
      <w:lvlText w:val="o"/>
      <w:lvlJc w:val="left"/>
      <w:pPr>
        <w:tabs>
          <w:tab w:val="num" w:pos="3600"/>
        </w:tabs>
        <w:ind w:left="3600" w:hanging="360"/>
      </w:pPr>
      <w:rPr>
        <w:rFonts w:ascii="Courier New" w:hAnsi="Courier New"/>
      </w:rPr>
    </w:lvl>
    <w:lvl w:ilvl="5" w:tplc="750A7E00">
      <w:start w:val="1"/>
      <w:numFmt w:val="bullet"/>
      <w:lvlText w:val=""/>
      <w:lvlJc w:val="left"/>
      <w:pPr>
        <w:tabs>
          <w:tab w:val="num" w:pos="4320"/>
        </w:tabs>
        <w:ind w:left="4320" w:hanging="360"/>
      </w:pPr>
      <w:rPr>
        <w:rFonts w:ascii="Wingdings" w:hAnsi="Wingdings"/>
      </w:rPr>
    </w:lvl>
    <w:lvl w:ilvl="6" w:tplc="33FA6028">
      <w:start w:val="1"/>
      <w:numFmt w:val="bullet"/>
      <w:lvlText w:val=""/>
      <w:lvlJc w:val="left"/>
      <w:pPr>
        <w:tabs>
          <w:tab w:val="num" w:pos="5040"/>
        </w:tabs>
        <w:ind w:left="5040" w:hanging="360"/>
      </w:pPr>
      <w:rPr>
        <w:rFonts w:ascii="Symbol" w:hAnsi="Symbol"/>
      </w:rPr>
    </w:lvl>
    <w:lvl w:ilvl="7" w:tplc="485C436E">
      <w:start w:val="1"/>
      <w:numFmt w:val="bullet"/>
      <w:lvlText w:val="o"/>
      <w:lvlJc w:val="left"/>
      <w:pPr>
        <w:tabs>
          <w:tab w:val="num" w:pos="5760"/>
        </w:tabs>
        <w:ind w:left="5760" w:hanging="360"/>
      </w:pPr>
      <w:rPr>
        <w:rFonts w:ascii="Courier New" w:hAnsi="Courier New"/>
      </w:rPr>
    </w:lvl>
    <w:lvl w:ilvl="8" w:tplc="1FB27A06">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9610591A">
      <w:start w:val="1"/>
      <w:numFmt w:val="bullet"/>
      <w:lvlText w:val=""/>
      <w:lvlJc w:val="left"/>
      <w:pPr>
        <w:tabs>
          <w:tab w:val="num" w:pos="720"/>
        </w:tabs>
        <w:ind w:left="720" w:hanging="360"/>
      </w:pPr>
      <w:rPr>
        <w:rFonts w:ascii="Symbol" w:hAnsi="Symbol"/>
      </w:rPr>
    </w:lvl>
    <w:lvl w:ilvl="1" w:tplc="9E9EC456">
      <w:start w:val="1"/>
      <w:numFmt w:val="bullet"/>
      <w:lvlText w:val="o"/>
      <w:lvlJc w:val="left"/>
      <w:pPr>
        <w:tabs>
          <w:tab w:val="num" w:pos="1440"/>
        </w:tabs>
        <w:ind w:left="1440" w:hanging="360"/>
      </w:pPr>
      <w:rPr>
        <w:rFonts w:ascii="Courier New" w:hAnsi="Courier New"/>
      </w:rPr>
    </w:lvl>
    <w:lvl w:ilvl="2" w:tplc="CC50C6A0">
      <w:start w:val="1"/>
      <w:numFmt w:val="bullet"/>
      <w:lvlText w:val=""/>
      <w:lvlJc w:val="left"/>
      <w:pPr>
        <w:tabs>
          <w:tab w:val="num" w:pos="2160"/>
        </w:tabs>
        <w:ind w:left="2160" w:hanging="360"/>
      </w:pPr>
      <w:rPr>
        <w:rFonts w:ascii="Wingdings" w:hAnsi="Wingdings"/>
      </w:rPr>
    </w:lvl>
    <w:lvl w:ilvl="3" w:tplc="5B9245DC">
      <w:start w:val="1"/>
      <w:numFmt w:val="bullet"/>
      <w:lvlText w:val=""/>
      <w:lvlJc w:val="left"/>
      <w:pPr>
        <w:tabs>
          <w:tab w:val="num" w:pos="2880"/>
        </w:tabs>
        <w:ind w:left="2880" w:hanging="360"/>
      </w:pPr>
      <w:rPr>
        <w:rFonts w:ascii="Symbol" w:hAnsi="Symbol"/>
      </w:rPr>
    </w:lvl>
    <w:lvl w:ilvl="4" w:tplc="82D80210">
      <w:start w:val="1"/>
      <w:numFmt w:val="bullet"/>
      <w:lvlText w:val="o"/>
      <w:lvlJc w:val="left"/>
      <w:pPr>
        <w:tabs>
          <w:tab w:val="num" w:pos="3600"/>
        </w:tabs>
        <w:ind w:left="3600" w:hanging="360"/>
      </w:pPr>
      <w:rPr>
        <w:rFonts w:ascii="Courier New" w:hAnsi="Courier New"/>
      </w:rPr>
    </w:lvl>
    <w:lvl w:ilvl="5" w:tplc="6FEE761C">
      <w:start w:val="1"/>
      <w:numFmt w:val="bullet"/>
      <w:lvlText w:val=""/>
      <w:lvlJc w:val="left"/>
      <w:pPr>
        <w:tabs>
          <w:tab w:val="num" w:pos="4320"/>
        </w:tabs>
        <w:ind w:left="4320" w:hanging="360"/>
      </w:pPr>
      <w:rPr>
        <w:rFonts w:ascii="Wingdings" w:hAnsi="Wingdings"/>
      </w:rPr>
    </w:lvl>
    <w:lvl w:ilvl="6" w:tplc="70922B1A">
      <w:start w:val="1"/>
      <w:numFmt w:val="bullet"/>
      <w:lvlText w:val=""/>
      <w:lvlJc w:val="left"/>
      <w:pPr>
        <w:tabs>
          <w:tab w:val="num" w:pos="5040"/>
        </w:tabs>
        <w:ind w:left="5040" w:hanging="360"/>
      </w:pPr>
      <w:rPr>
        <w:rFonts w:ascii="Symbol" w:hAnsi="Symbol"/>
      </w:rPr>
    </w:lvl>
    <w:lvl w:ilvl="7" w:tplc="DD1AD5BA">
      <w:start w:val="1"/>
      <w:numFmt w:val="bullet"/>
      <w:lvlText w:val="o"/>
      <w:lvlJc w:val="left"/>
      <w:pPr>
        <w:tabs>
          <w:tab w:val="num" w:pos="5760"/>
        </w:tabs>
        <w:ind w:left="5760" w:hanging="360"/>
      </w:pPr>
      <w:rPr>
        <w:rFonts w:ascii="Courier New" w:hAnsi="Courier New"/>
      </w:rPr>
    </w:lvl>
    <w:lvl w:ilvl="8" w:tplc="DF58CA0E">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83CCBD66">
      <w:start w:val="1"/>
      <w:numFmt w:val="bullet"/>
      <w:lvlText w:val=""/>
      <w:lvlJc w:val="left"/>
      <w:pPr>
        <w:tabs>
          <w:tab w:val="num" w:pos="720"/>
        </w:tabs>
        <w:ind w:left="720" w:hanging="360"/>
      </w:pPr>
      <w:rPr>
        <w:rFonts w:ascii="Symbol" w:hAnsi="Symbol"/>
      </w:rPr>
    </w:lvl>
    <w:lvl w:ilvl="1" w:tplc="762A8FF4">
      <w:start w:val="1"/>
      <w:numFmt w:val="bullet"/>
      <w:lvlText w:val="o"/>
      <w:lvlJc w:val="left"/>
      <w:pPr>
        <w:tabs>
          <w:tab w:val="num" w:pos="1440"/>
        </w:tabs>
        <w:ind w:left="1440" w:hanging="360"/>
      </w:pPr>
      <w:rPr>
        <w:rFonts w:ascii="Courier New" w:hAnsi="Courier New"/>
      </w:rPr>
    </w:lvl>
    <w:lvl w:ilvl="2" w:tplc="031EEA66">
      <w:start w:val="1"/>
      <w:numFmt w:val="bullet"/>
      <w:lvlText w:val=""/>
      <w:lvlJc w:val="left"/>
      <w:pPr>
        <w:tabs>
          <w:tab w:val="num" w:pos="2160"/>
        </w:tabs>
        <w:ind w:left="2160" w:hanging="360"/>
      </w:pPr>
      <w:rPr>
        <w:rFonts w:ascii="Wingdings" w:hAnsi="Wingdings"/>
      </w:rPr>
    </w:lvl>
    <w:lvl w:ilvl="3" w:tplc="FE4438DC">
      <w:start w:val="1"/>
      <w:numFmt w:val="bullet"/>
      <w:lvlText w:val=""/>
      <w:lvlJc w:val="left"/>
      <w:pPr>
        <w:tabs>
          <w:tab w:val="num" w:pos="2880"/>
        </w:tabs>
        <w:ind w:left="2880" w:hanging="360"/>
      </w:pPr>
      <w:rPr>
        <w:rFonts w:ascii="Symbol" w:hAnsi="Symbol"/>
      </w:rPr>
    </w:lvl>
    <w:lvl w:ilvl="4" w:tplc="A622FA40">
      <w:start w:val="1"/>
      <w:numFmt w:val="bullet"/>
      <w:lvlText w:val="o"/>
      <w:lvlJc w:val="left"/>
      <w:pPr>
        <w:tabs>
          <w:tab w:val="num" w:pos="3600"/>
        </w:tabs>
        <w:ind w:left="3600" w:hanging="360"/>
      </w:pPr>
      <w:rPr>
        <w:rFonts w:ascii="Courier New" w:hAnsi="Courier New"/>
      </w:rPr>
    </w:lvl>
    <w:lvl w:ilvl="5" w:tplc="0BAE5B94">
      <w:start w:val="1"/>
      <w:numFmt w:val="bullet"/>
      <w:lvlText w:val=""/>
      <w:lvlJc w:val="left"/>
      <w:pPr>
        <w:tabs>
          <w:tab w:val="num" w:pos="4320"/>
        </w:tabs>
        <w:ind w:left="4320" w:hanging="360"/>
      </w:pPr>
      <w:rPr>
        <w:rFonts w:ascii="Wingdings" w:hAnsi="Wingdings"/>
      </w:rPr>
    </w:lvl>
    <w:lvl w:ilvl="6" w:tplc="C1C674A8">
      <w:start w:val="1"/>
      <w:numFmt w:val="bullet"/>
      <w:lvlText w:val=""/>
      <w:lvlJc w:val="left"/>
      <w:pPr>
        <w:tabs>
          <w:tab w:val="num" w:pos="5040"/>
        </w:tabs>
        <w:ind w:left="5040" w:hanging="360"/>
      </w:pPr>
      <w:rPr>
        <w:rFonts w:ascii="Symbol" w:hAnsi="Symbol"/>
      </w:rPr>
    </w:lvl>
    <w:lvl w:ilvl="7" w:tplc="D6D89E12">
      <w:start w:val="1"/>
      <w:numFmt w:val="bullet"/>
      <w:lvlText w:val="o"/>
      <w:lvlJc w:val="left"/>
      <w:pPr>
        <w:tabs>
          <w:tab w:val="num" w:pos="5760"/>
        </w:tabs>
        <w:ind w:left="5760" w:hanging="360"/>
      </w:pPr>
      <w:rPr>
        <w:rFonts w:ascii="Courier New" w:hAnsi="Courier New"/>
      </w:rPr>
    </w:lvl>
    <w:lvl w:ilvl="8" w:tplc="983840DA">
      <w:start w:val="1"/>
      <w:numFmt w:val="bullet"/>
      <w:lvlText w:val=""/>
      <w:lvlJc w:val="left"/>
      <w:pPr>
        <w:tabs>
          <w:tab w:val="num" w:pos="6480"/>
        </w:tabs>
        <w:ind w:left="6480" w:hanging="360"/>
      </w:pPr>
      <w:rPr>
        <w:rFonts w:ascii="Wingdings" w:hAnsi="Wingdings"/>
      </w:rPr>
    </w:lvl>
  </w:abstractNum>
  <w:abstractNum w:abstractNumId="8" w15:restartNumberingAfterBreak="0">
    <w:nsid w:val="08BE0440"/>
    <w:multiLevelType w:val="hybridMultilevel"/>
    <w:tmpl w:val="AB600756"/>
    <w:lvl w:ilvl="0" w:tplc="0413000F">
      <w:start w:val="1"/>
      <w:numFmt w:val="decimal"/>
      <w:lvlText w:val="%1."/>
      <w:lvlJc w:val="left"/>
      <w:pPr>
        <w:ind w:left="720" w:hanging="360"/>
      </w:pPr>
      <w:rPr>
        <w:rFont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BAE35FA"/>
    <w:multiLevelType w:val="hybridMultilevel"/>
    <w:tmpl w:val="31D04D0C"/>
    <w:lvl w:ilvl="0" w:tplc="D7381926">
      <w:numFmt w:val="bullet"/>
      <w:lvlText w:val=""/>
      <w:lvlJc w:val="left"/>
      <w:pPr>
        <w:ind w:left="720" w:hanging="360"/>
      </w:pPr>
      <w:rPr>
        <w:rFonts w:ascii="Symbol" w:eastAsia="Verdana" w:hAnsi="Symbol" w:cs="Verdan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1615CC9"/>
    <w:multiLevelType w:val="hybridMultilevel"/>
    <w:tmpl w:val="1B46B62E"/>
    <w:lvl w:ilvl="0" w:tplc="F12A9726">
      <w:numFmt w:val="bullet"/>
      <w:lvlText w:val="-"/>
      <w:lvlJc w:val="left"/>
      <w:pPr>
        <w:ind w:left="720" w:hanging="360"/>
      </w:pPr>
      <w:rPr>
        <w:rFonts w:ascii="Tahoma" w:eastAsia="Verdana" w:hAnsi="Tahoma" w:cs="Tahom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57CC643A"/>
    <w:multiLevelType w:val="multilevel"/>
    <w:tmpl w:val="C510A880"/>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4814492"/>
    <w:multiLevelType w:val="hybridMultilevel"/>
    <w:tmpl w:val="0C30CAB6"/>
    <w:lvl w:ilvl="0" w:tplc="B3D8F79E">
      <w:numFmt w:val="bullet"/>
      <w:lvlText w:val="-"/>
      <w:lvlJc w:val="left"/>
      <w:pPr>
        <w:ind w:left="720" w:hanging="360"/>
      </w:pPr>
      <w:rPr>
        <w:rFonts w:ascii="Tahoma" w:eastAsia="Verdana" w:hAnsi="Tahoma" w:cs="Tahom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1"/>
  </w:num>
  <w:num w:numId="11">
    <w:abstractNumId w:val="10"/>
  </w:num>
  <w:num w:numId="12">
    <w:abstractNumId w:val="1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691"/>
    <w:rsid w:val="0003321D"/>
    <w:rsid w:val="00097275"/>
    <w:rsid w:val="000C58C2"/>
    <w:rsid w:val="000D577C"/>
    <w:rsid w:val="00136D60"/>
    <w:rsid w:val="00155166"/>
    <w:rsid w:val="001B5936"/>
    <w:rsid w:val="002040FD"/>
    <w:rsid w:val="00261351"/>
    <w:rsid w:val="00286EA8"/>
    <w:rsid w:val="002A6297"/>
    <w:rsid w:val="002C2E3F"/>
    <w:rsid w:val="00313500"/>
    <w:rsid w:val="004176F8"/>
    <w:rsid w:val="00484DA4"/>
    <w:rsid w:val="0049255E"/>
    <w:rsid w:val="004955B0"/>
    <w:rsid w:val="004A7DBC"/>
    <w:rsid w:val="005E63CC"/>
    <w:rsid w:val="00633DDC"/>
    <w:rsid w:val="006442F1"/>
    <w:rsid w:val="00704869"/>
    <w:rsid w:val="00706E0E"/>
    <w:rsid w:val="007628F5"/>
    <w:rsid w:val="00766E0F"/>
    <w:rsid w:val="00773480"/>
    <w:rsid w:val="007A2099"/>
    <w:rsid w:val="007B3E56"/>
    <w:rsid w:val="00807841"/>
    <w:rsid w:val="0083266E"/>
    <w:rsid w:val="00857317"/>
    <w:rsid w:val="008744AC"/>
    <w:rsid w:val="0087681C"/>
    <w:rsid w:val="008D0AF1"/>
    <w:rsid w:val="008E6235"/>
    <w:rsid w:val="009E6C24"/>
    <w:rsid w:val="009F51FB"/>
    <w:rsid w:val="00A45691"/>
    <w:rsid w:val="00A62592"/>
    <w:rsid w:val="00A76907"/>
    <w:rsid w:val="00AC6FCE"/>
    <w:rsid w:val="00B26535"/>
    <w:rsid w:val="00B3476E"/>
    <w:rsid w:val="00B46F82"/>
    <w:rsid w:val="00B82455"/>
    <w:rsid w:val="00B845E0"/>
    <w:rsid w:val="00B94B95"/>
    <w:rsid w:val="00BF08F7"/>
    <w:rsid w:val="00BF569F"/>
    <w:rsid w:val="00C61BAC"/>
    <w:rsid w:val="00C76543"/>
    <w:rsid w:val="00C86A01"/>
    <w:rsid w:val="00CB313B"/>
    <w:rsid w:val="00D00713"/>
    <w:rsid w:val="00D5615A"/>
    <w:rsid w:val="00D85269"/>
    <w:rsid w:val="00D92CEF"/>
    <w:rsid w:val="00D963BE"/>
    <w:rsid w:val="00DB2032"/>
    <w:rsid w:val="00DD4D7A"/>
    <w:rsid w:val="00E15BC0"/>
    <w:rsid w:val="00E266E7"/>
    <w:rsid w:val="00EA10F0"/>
    <w:rsid w:val="00EB410B"/>
    <w:rsid w:val="00EC3E54"/>
    <w:rsid w:val="00EE2383"/>
    <w:rsid w:val="00EE3B1F"/>
    <w:rsid w:val="00EE7C15"/>
    <w:rsid w:val="00F06EA3"/>
    <w:rsid w:val="00F22635"/>
    <w:rsid w:val="00F70E73"/>
    <w:rsid w:val="00F96067"/>
    <w:rsid w:val="00FD694B"/>
    <w:rsid w:val="00FF74A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A24A6B"/>
  <w15:chartTrackingRefBased/>
  <w15:docId w15:val="{98EFFB14-B169-4CB5-8848-B274D38F9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rsid w:val="00BF569F"/>
    <w:pPr>
      <w:shd w:val="solid" w:color="FFFFFF" w:fill="auto"/>
    </w:pPr>
    <w:rPr>
      <w:rFonts w:ascii="Tahoma" w:eastAsia="Verdana" w:hAnsi="Tahoma" w:cs="Verdana"/>
      <w:color w:val="000000"/>
      <w:szCs w:val="24"/>
      <w:shd w:val="solid" w:color="FFFFFF" w:fill="auto"/>
      <w:lang w:eastAsia="ru-RU"/>
    </w:rPr>
  </w:style>
  <w:style w:type="paragraph" w:styleId="Kop1">
    <w:name w:val="heading 1"/>
    <w:basedOn w:val="Standaard"/>
    <w:next w:val="Standaard"/>
    <w:qFormat/>
    <w:rsid w:val="00D5615A"/>
    <w:pPr>
      <w:keepNext/>
      <w:spacing w:before="90" w:after="90"/>
      <w:ind w:right="90"/>
      <w:outlineLvl w:val="0"/>
    </w:pPr>
    <w:rPr>
      <w:b/>
      <w:bCs/>
      <w:color w:val="00B0F0"/>
      <w:kern w:val="32"/>
      <w:sz w:val="32"/>
      <w:szCs w:val="32"/>
    </w:rPr>
  </w:style>
  <w:style w:type="paragraph" w:styleId="Kop2">
    <w:name w:val="heading 2"/>
    <w:basedOn w:val="Standaard"/>
    <w:next w:val="Standaard"/>
    <w:qFormat/>
    <w:rsid w:val="00B3476E"/>
    <w:pPr>
      <w:keepNext/>
      <w:spacing w:before="90" w:after="90"/>
      <w:ind w:right="90"/>
      <w:outlineLvl w:val="1"/>
    </w:pPr>
    <w:rPr>
      <w:b/>
      <w:bCs/>
      <w:iCs/>
      <w:color w:val="2E74B5"/>
      <w:sz w:val="28"/>
      <w:szCs w:val="28"/>
    </w:rPr>
  </w:style>
  <w:style w:type="paragraph" w:styleId="Kop3">
    <w:name w:val="heading 3"/>
    <w:basedOn w:val="Standaard"/>
    <w:next w:val="Standaard"/>
    <w:qFormat/>
    <w:rsid w:val="00F22635"/>
    <w:pPr>
      <w:keepNext/>
      <w:spacing w:before="90" w:after="90"/>
      <w:ind w:right="90"/>
      <w:outlineLvl w:val="2"/>
    </w:pPr>
    <w:rPr>
      <w:b/>
      <w:bCs/>
      <w:color w:val="1F4E79" w:themeColor="accent5" w:themeShade="80"/>
      <w:sz w:val="24"/>
      <w:szCs w:val="26"/>
    </w:rPr>
  </w:style>
  <w:style w:type="paragraph" w:styleId="Kop4">
    <w:name w:val="heading 4"/>
    <w:basedOn w:val="Standaard"/>
    <w:next w:val="Standaard"/>
    <w:qFormat/>
    <w:rsid w:val="00EF7B96"/>
    <w:pPr>
      <w:keepNext/>
      <w:spacing w:before="90" w:after="90"/>
      <w:ind w:left="90" w:right="90"/>
      <w:outlineLvl w:val="3"/>
    </w:pPr>
    <w:rPr>
      <w:b/>
      <w:bCs/>
      <w:szCs w:val="28"/>
    </w:rPr>
  </w:style>
  <w:style w:type="paragraph" w:styleId="Kop5">
    <w:name w:val="heading 5"/>
    <w:basedOn w:val="Standaard"/>
    <w:next w:val="Standaard"/>
    <w:qFormat/>
    <w:rsid w:val="00EF7B96"/>
    <w:pPr>
      <w:spacing w:before="90" w:after="90"/>
      <w:ind w:left="90" w:right="90"/>
      <w:outlineLvl w:val="4"/>
    </w:pPr>
    <w:rPr>
      <w:b/>
      <w:bCs/>
      <w:i/>
      <w:iCs/>
      <w:sz w:val="16"/>
      <w:szCs w:val="26"/>
    </w:rPr>
  </w:style>
  <w:style w:type="paragraph" w:styleId="Kop6">
    <w:name w:val="heading 6"/>
    <w:basedOn w:val="Standaard"/>
    <w:next w:val="Standaard"/>
    <w:qFormat/>
    <w:rsid w:val="00EF7B96"/>
    <w:pPr>
      <w:spacing w:before="90" w:after="90"/>
      <w:ind w:left="90" w:right="90"/>
      <w:outlineLvl w:val="5"/>
    </w:pPr>
    <w:rPr>
      <w:b/>
      <w:bCs/>
      <w:sz w:val="16"/>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Img">
    <w:name w:val="Img"/>
    <w:basedOn w:val="Standaard"/>
  </w:style>
  <w:style w:type="paragraph" w:customStyle="1" w:styleId="Div">
    <w:name w:val="Div"/>
    <w:basedOn w:val="Standaard"/>
  </w:style>
  <w:style w:type="paragraph" w:customStyle="1" w:styleId="Option">
    <w:name w:val="Option"/>
    <w:basedOn w:val="Standaard"/>
  </w:style>
  <w:style w:type="paragraph" w:customStyle="1" w:styleId="Ul">
    <w:name w:val="Ul"/>
    <w:basedOn w:val="Standaard"/>
  </w:style>
  <w:style w:type="paragraph" w:customStyle="1" w:styleId="Table">
    <w:name w:val="Table"/>
    <w:basedOn w:val="Standaard"/>
  </w:style>
  <w:style w:type="paragraph" w:customStyle="1" w:styleId="Li">
    <w:name w:val="Li"/>
    <w:basedOn w:val="Standaard"/>
  </w:style>
  <w:style w:type="paragraph" w:styleId="Koptekst">
    <w:name w:val="header"/>
    <w:basedOn w:val="Standaard"/>
    <w:link w:val="KoptekstChar"/>
    <w:uiPriority w:val="99"/>
    <w:unhideWhenUsed/>
    <w:rsid w:val="00546E9E"/>
    <w:pPr>
      <w:tabs>
        <w:tab w:val="center" w:pos="4536"/>
        <w:tab w:val="right" w:pos="9072"/>
      </w:tabs>
    </w:pPr>
    <w:rPr>
      <w:rFonts w:cs="Times New Roman"/>
      <w:sz w:val="18"/>
    </w:rPr>
  </w:style>
  <w:style w:type="character" w:customStyle="1" w:styleId="KoptekstChar">
    <w:name w:val="Koptekst Char"/>
    <w:link w:val="Koptekst"/>
    <w:uiPriority w:val="99"/>
    <w:rsid w:val="00546E9E"/>
    <w:rPr>
      <w:rFonts w:ascii="Verdana" w:eastAsia="Verdana" w:hAnsi="Verdana" w:cs="Verdana"/>
      <w:color w:val="000000"/>
      <w:sz w:val="18"/>
      <w:szCs w:val="24"/>
      <w:shd w:val="solid" w:color="FFFFFF" w:fill="auto"/>
      <w:lang w:val="ru-RU" w:eastAsia="ru-RU"/>
    </w:rPr>
  </w:style>
  <w:style w:type="paragraph" w:styleId="Voettekst">
    <w:name w:val="footer"/>
    <w:basedOn w:val="Standaard"/>
    <w:link w:val="VoettekstChar"/>
    <w:uiPriority w:val="99"/>
    <w:unhideWhenUsed/>
    <w:rsid w:val="00D14B76"/>
    <w:pPr>
      <w:tabs>
        <w:tab w:val="center" w:pos="4536"/>
        <w:tab w:val="right" w:pos="9072"/>
      </w:tabs>
    </w:pPr>
    <w:rPr>
      <w:rFonts w:cs="Times New Roman"/>
      <w:color w:val="7F7F7F"/>
    </w:rPr>
  </w:style>
  <w:style w:type="character" w:customStyle="1" w:styleId="VoettekstChar">
    <w:name w:val="Voettekst Char"/>
    <w:link w:val="Voettekst"/>
    <w:uiPriority w:val="99"/>
    <w:rsid w:val="00D14B76"/>
    <w:rPr>
      <w:rFonts w:ascii="Verdana" w:eastAsia="Verdana" w:hAnsi="Verdana" w:cs="Verdana"/>
      <w:color w:val="7F7F7F"/>
      <w:szCs w:val="24"/>
      <w:shd w:val="solid" w:color="FFFFFF" w:fill="auto"/>
      <w:lang w:val="ru-RU" w:eastAsia="ru-RU"/>
    </w:rPr>
  </w:style>
  <w:style w:type="paragraph" w:styleId="Ballontekst">
    <w:name w:val="Balloon Text"/>
    <w:basedOn w:val="Standaard"/>
    <w:link w:val="BallontekstChar"/>
    <w:uiPriority w:val="99"/>
    <w:semiHidden/>
    <w:unhideWhenUsed/>
    <w:rsid w:val="00A45691"/>
    <w:rPr>
      <w:rFonts w:cs="Times New Roman"/>
      <w:sz w:val="16"/>
      <w:szCs w:val="16"/>
    </w:rPr>
  </w:style>
  <w:style w:type="character" w:customStyle="1" w:styleId="BallontekstChar">
    <w:name w:val="Ballontekst Char"/>
    <w:link w:val="Ballontekst"/>
    <w:uiPriority w:val="99"/>
    <w:semiHidden/>
    <w:rsid w:val="00A45691"/>
    <w:rPr>
      <w:rFonts w:ascii="Tahoma" w:eastAsia="Verdana" w:hAnsi="Tahoma" w:cs="Tahoma"/>
      <w:color w:val="000000"/>
      <w:sz w:val="16"/>
      <w:szCs w:val="16"/>
      <w:shd w:val="solid" w:color="FFFFFF" w:fill="auto"/>
      <w:lang w:val="ru-RU" w:eastAsia="ru-RU"/>
    </w:rPr>
  </w:style>
  <w:style w:type="character" w:styleId="Hyperlink">
    <w:name w:val="Hyperlink"/>
    <w:uiPriority w:val="99"/>
    <w:unhideWhenUsed/>
    <w:rsid w:val="00546E9E"/>
    <w:rPr>
      <w:color w:val="FF0000"/>
      <w:u w:val="single"/>
    </w:rPr>
  </w:style>
  <w:style w:type="character" w:styleId="Paginanummer">
    <w:name w:val="page number"/>
    <w:basedOn w:val="Standaardalinea-lettertype"/>
    <w:uiPriority w:val="99"/>
    <w:semiHidden/>
    <w:unhideWhenUsed/>
    <w:rsid w:val="00546E9E"/>
  </w:style>
  <w:style w:type="paragraph" w:styleId="Inhopg1">
    <w:name w:val="toc 1"/>
    <w:basedOn w:val="Standaard"/>
    <w:next w:val="Standaard"/>
    <w:autoRedefine/>
    <w:uiPriority w:val="39"/>
    <w:unhideWhenUsed/>
    <w:rsid w:val="00546E9E"/>
  </w:style>
  <w:style w:type="paragraph" w:styleId="Inhopg2">
    <w:name w:val="toc 2"/>
    <w:basedOn w:val="Standaard"/>
    <w:next w:val="Standaard"/>
    <w:autoRedefine/>
    <w:uiPriority w:val="39"/>
    <w:unhideWhenUsed/>
    <w:rsid w:val="00546E9E"/>
    <w:pPr>
      <w:ind w:left="200"/>
    </w:pPr>
  </w:style>
  <w:style w:type="paragraph" w:styleId="Inhopg3">
    <w:name w:val="toc 3"/>
    <w:basedOn w:val="Standaard"/>
    <w:next w:val="Standaard"/>
    <w:autoRedefine/>
    <w:uiPriority w:val="39"/>
    <w:unhideWhenUsed/>
    <w:rsid w:val="00546E9E"/>
    <w:pPr>
      <w:ind w:left="400"/>
    </w:pPr>
  </w:style>
  <w:style w:type="paragraph" w:styleId="Inhopg4">
    <w:name w:val="toc 4"/>
    <w:basedOn w:val="Standaard"/>
    <w:next w:val="Standaard"/>
    <w:autoRedefine/>
    <w:uiPriority w:val="99"/>
    <w:semiHidden/>
    <w:unhideWhenUsed/>
    <w:rsid w:val="00546E9E"/>
    <w:pPr>
      <w:ind w:left="600"/>
    </w:pPr>
  </w:style>
  <w:style w:type="paragraph" w:styleId="Inhopg5">
    <w:name w:val="toc 5"/>
    <w:basedOn w:val="Standaard"/>
    <w:next w:val="Standaard"/>
    <w:autoRedefine/>
    <w:uiPriority w:val="99"/>
    <w:semiHidden/>
    <w:unhideWhenUsed/>
    <w:rsid w:val="00546E9E"/>
    <w:pPr>
      <w:ind w:left="800"/>
    </w:pPr>
  </w:style>
  <w:style w:type="paragraph" w:styleId="Inhopg6">
    <w:name w:val="toc 6"/>
    <w:basedOn w:val="Standaard"/>
    <w:next w:val="Standaard"/>
    <w:autoRedefine/>
    <w:uiPriority w:val="99"/>
    <w:semiHidden/>
    <w:unhideWhenUsed/>
    <w:rsid w:val="00546E9E"/>
    <w:pPr>
      <w:ind w:left="1000"/>
    </w:pPr>
  </w:style>
  <w:style w:type="paragraph" w:styleId="Inhopg7">
    <w:name w:val="toc 7"/>
    <w:basedOn w:val="Standaard"/>
    <w:next w:val="Standaard"/>
    <w:autoRedefine/>
    <w:uiPriority w:val="99"/>
    <w:semiHidden/>
    <w:unhideWhenUsed/>
    <w:rsid w:val="00546E9E"/>
    <w:pPr>
      <w:ind w:left="1200"/>
    </w:pPr>
  </w:style>
  <w:style w:type="paragraph" w:styleId="Inhopg8">
    <w:name w:val="toc 8"/>
    <w:basedOn w:val="Standaard"/>
    <w:next w:val="Standaard"/>
    <w:autoRedefine/>
    <w:uiPriority w:val="99"/>
    <w:semiHidden/>
    <w:unhideWhenUsed/>
    <w:rsid w:val="00546E9E"/>
    <w:pPr>
      <w:ind w:left="1400"/>
    </w:pPr>
  </w:style>
  <w:style w:type="paragraph" w:styleId="Inhopg9">
    <w:name w:val="toc 9"/>
    <w:basedOn w:val="Standaard"/>
    <w:next w:val="Standaard"/>
    <w:autoRedefine/>
    <w:uiPriority w:val="99"/>
    <w:semiHidden/>
    <w:unhideWhenUsed/>
    <w:rsid w:val="00546E9E"/>
    <w:pPr>
      <w:ind w:left="1600"/>
    </w:pPr>
  </w:style>
  <w:style w:type="paragraph" w:styleId="Geenafstand">
    <w:name w:val="No Spacing"/>
    <w:link w:val="GeenafstandChar"/>
    <w:uiPriority w:val="1"/>
    <w:qFormat/>
    <w:rsid w:val="00BF569F"/>
    <w:rPr>
      <w:rFonts w:ascii="Calibri" w:hAnsi="Calibri"/>
      <w:sz w:val="22"/>
      <w:szCs w:val="22"/>
    </w:rPr>
  </w:style>
  <w:style w:type="character" w:customStyle="1" w:styleId="GeenafstandChar">
    <w:name w:val="Geen afstand Char"/>
    <w:link w:val="Geenafstand"/>
    <w:uiPriority w:val="1"/>
    <w:rsid w:val="00BF569F"/>
    <w:rPr>
      <w:rFonts w:ascii="Calibri" w:hAnsi="Calibri"/>
      <w:sz w:val="22"/>
      <w:szCs w:val="22"/>
    </w:rPr>
  </w:style>
  <w:style w:type="paragraph" w:styleId="Lijstalinea">
    <w:name w:val="List Paragraph"/>
    <w:basedOn w:val="Standaard"/>
    <w:uiPriority w:val="34"/>
    <w:qFormat/>
    <w:rsid w:val="00EE7C15"/>
    <w:pPr>
      <w:shd w:val="clear" w:color="auto" w:fill="auto"/>
      <w:spacing w:after="200" w:line="276" w:lineRule="auto"/>
      <w:ind w:left="720"/>
      <w:contextualSpacing/>
    </w:pPr>
    <w:rPr>
      <w:rFonts w:eastAsia="Calibri" w:cs="Times New Roman"/>
      <w:color w:val="auto"/>
      <w:szCs w:val="22"/>
      <w:shd w:val="clear" w:color="auto" w:fill="auto"/>
      <w:lang w:eastAsia="en-US"/>
    </w:rPr>
  </w:style>
  <w:style w:type="paragraph" w:styleId="Bijschrift">
    <w:name w:val="caption"/>
    <w:basedOn w:val="Standaard"/>
    <w:next w:val="Standaard"/>
    <w:uiPriority w:val="99"/>
    <w:unhideWhenUsed/>
    <w:qFormat/>
    <w:rsid w:val="00EC3E54"/>
    <w:pPr>
      <w:spacing w:after="200"/>
    </w:pPr>
    <w:rPr>
      <w:i/>
      <w:iCs/>
      <w:color w:val="44546A" w:themeColor="text2"/>
      <w:sz w:val="18"/>
      <w:szCs w:val="18"/>
    </w:rPr>
  </w:style>
  <w:style w:type="table" w:styleId="Tabelraster">
    <w:name w:val="Table Grid"/>
    <w:basedOn w:val="Standaardtabel"/>
    <w:uiPriority w:val="99"/>
    <w:rsid w:val="008768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Accent5">
    <w:name w:val="Grid Table 1 Light Accent 5"/>
    <w:basedOn w:val="Standaardtabel"/>
    <w:uiPriority w:val="46"/>
    <w:rsid w:val="0087681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Rastertabel4-Accent1">
    <w:name w:val="Grid Table 4 Accent 1"/>
    <w:basedOn w:val="Standaardtabel"/>
    <w:uiPriority w:val="49"/>
    <w:rsid w:val="0087681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jsttabel6kleurrijk-Accent1">
    <w:name w:val="List Table 6 Colorful Accent 1"/>
    <w:basedOn w:val="Standaardtabel"/>
    <w:uiPriority w:val="51"/>
    <w:rsid w:val="0087681C"/>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jsttabel4-Accent1">
    <w:name w:val="List Table 4 Accent 1"/>
    <w:basedOn w:val="Standaardtabel"/>
    <w:uiPriority w:val="49"/>
    <w:rsid w:val="0083266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Rastertabel2-Accent1">
    <w:name w:val="Grid Table 2 Accent 1"/>
    <w:basedOn w:val="Standaardtabel"/>
    <w:uiPriority w:val="47"/>
    <w:rsid w:val="0083266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image" Target="media/image16.png"/><Relationship Id="rId21" Type="http://schemas.openxmlformats.org/officeDocument/2006/relationships/diagramQuickStyle" Target="diagrams/quickStyle2.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diagramQuickStyle" Target="diagrams/quickStyle4.xml"/><Relationship Id="rId50" Type="http://schemas.openxmlformats.org/officeDocument/2006/relationships/image" Target="media/image22.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7.jp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diagramLayout" Target="diagrams/layout4.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diagramLayout" Target="diagrams/layout2.xml"/><Relationship Id="rId29" Type="http://schemas.openxmlformats.org/officeDocument/2006/relationships/diagramLayout" Target="diagrams/layout3.xml"/><Relationship Id="rId41" Type="http://schemas.openxmlformats.org/officeDocument/2006/relationships/image" Target="media/image1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6.png"/><Relationship Id="rId32" Type="http://schemas.microsoft.com/office/2007/relationships/diagramDrawing" Target="diagrams/drawing3.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diagramData" Target="diagrams/data4.xml"/><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2.jpeg"/><Relationship Id="rId23" Type="http://schemas.microsoft.com/office/2007/relationships/diagramDrawing" Target="diagrams/drawing2.xml"/><Relationship Id="rId28" Type="http://schemas.openxmlformats.org/officeDocument/2006/relationships/diagramData" Target="diagrams/data3.xml"/><Relationship Id="rId36" Type="http://schemas.openxmlformats.org/officeDocument/2006/relationships/image" Target="media/image13.png"/><Relationship Id="rId49" Type="http://schemas.microsoft.com/office/2007/relationships/diagramDrawing" Target="diagrams/drawing4.xml"/><Relationship Id="rId57"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diagramData" Target="diagrams/data2.xml"/><Relationship Id="rId31" Type="http://schemas.openxmlformats.org/officeDocument/2006/relationships/diagramColors" Target="diagrams/colors3.xml"/><Relationship Id="rId44" Type="http://schemas.openxmlformats.org/officeDocument/2006/relationships/image" Target="media/image21.png"/><Relationship Id="rId52" Type="http://schemas.openxmlformats.org/officeDocument/2006/relationships/image" Target="media/image24.png"/><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image" Target="media/image1.jpg"/><Relationship Id="rId22" Type="http://schemas.openxmlformats.org/officeDocument/2006/relationships/diagramColors" Target="diagrams/colors2.xml"/><Relationship Id="rId27" Type="http://schemas.openxmlformats.org/officeDocument/2006/relationships/image" Target="media/image9.png"/><Relationship Id="rId30" Type="http://schemas.openxmlformats.org/officeDocument/2006/relationships/diagramQuickStyle" Target="diagrams/quickStyle3.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diagramColors" Target="diagrams/colors4.xm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A3F2A7-2E7A-4D48-9F8E-91B54D483591}" type="doc">
      <dgm:prSet loTypeId="urn:microsoft.com/office/officeart/2005/8/layout/process3" loCatId="process" qsTypeId="urn:microsoft.com/office/officeart/2005/8/quickstyle/3d5" qsCatId="3D" csTypeId="urn:microsoft.com/office/officeart/2005/8/colors/colorful4" csCatId="colorful" phldr="1"/>
      <dgm:spPr/>
      <dgm:t>
        <a:bodyPr/>
        <a:lstStyle/>
        <a:p>
          <a:endParaRPr lang="nl-NL"/>
        </a:p>
      </dgm:t>
    </dgm:pt>
    <dgm:pt modelId="{B07C70F5-2D16-4031-B6F9-2D70D589F832}">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Assessoren opgeven</a:t>
          </a:r>
          <a:endParaRPr lang="nl-NL"/>
        </a:p>
      </dgm:t>
    </dgm:pt>
    <dgm:pt modelId="{EC6DAA40-A1B0-4D13-AC40-BDD00281F8D1}" type="parTrans" cxnId="{8935B8C7-C1B6-45D2-BFC3-AFD3607DFE95}">
      <dgm:prSet/>
      <dgm:spPr/>
      <dgm:t>
        <a:bodyPr/>
        <a:lstStyle/>
        <a:p>
          <a:endParaRPr lang="nl-NL"/>
        </a:p>
      </dgm:t>
    </dgm:pt>
    <dgm:pt modelId="{5A740D45-F07E-4EB1-A685-ECDF1A9A5C44}" type="sibTrans" cxnId="{8935B8C7-C1B6-45D2-BFC3-AFD3607DFE95}">
      <dgm:prSet/>
      <dgm:spPr/>
      <dgm:t>
        <a:bodyPr/>
        <a:lstStyle/>
        <a:p>
          <a:endParaRPr lang="nl-NL"/>
        </a:p>
      </dgm:t>
    </dgm:pt>
    <dgm:pt modelId="{EB1317F0-DA70-4BF3-86A6-50095A2973E2}">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Door Teamleiders</a:t>
          </a:r>
        </a:p>
      </dgm:t>
    </dgm:pt>
    <dgm:pt modelId="{DF8735AF-B72A-481F-9034-6D1A00913017}" type="parTrans" cxnId="{BF207B8E-F879-423E-88FB-385304FD7247}">
      <dgm:prSet/>
      <dgm:spPr/>
      <dgm:t>
        <a:bodyPr/>
        <a:lstStyle/>
        <a:p>
          <a:endParaRPr lang="nl-NL"/>
        </a:p>
      </dgm:t>
    </dgm:pt>
    <dgm:pt modelId="{92836E95-B9DE-481B-8387-32925608DF1B}" type="sibTrans" cxnId="{BF207B8E-F879-423E-88FB-385304FD7247}">
      <dgm:prSet/>
      <dgm:spPr/>
      <dgm:t>
        <a:bodyPr/>
        <a:lstStyle/>
        <a:p>
          <a:endParaRPr lang="nl-NL"/>
        </a:p>
      </dgm:t>
    </dgm:pt>
    <dgm:pt modelId="{AFAB690D-58B8-46CC-B76D-55FE28B2B2E3}">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Assessoren Training</a:t>
          </a:r>
        </a:p>
      </dgm:t>
    </dgm:pt>
    <dgm:pt modelId="{CB82EA83-F283-43E4-8120-E3820D8EC443}" type="parTrans" cxnId="{A2F6C939-9ED8-4460-8049-9AE56EEFADA5}">
      <dgm:prSet/>
      <dgm:spPr/>
      <dgm:t>
        <a:bodyPr/>
        <a:lstStyle/>
        <a:p>
          <a:endParaRPr lang="nl-NL"/>
        </a:p>
      </dgm:t>
    </dgm:pt>
    <dgm:pt modelId="{88CC3284-6220-4343-A021-5CB157A03C94}" type="sibTrans" cxnId="{A2F6C939-9ED8-4460-8049-9AE56EEFADA5}">
      <dgm:prSet/>
      <dgm:spPr/>
      <dgm:t>
        <a:bodyPr/>
        <a:lstStyle/>
        <a:p>
          <a:endParaRPr lang="nl-NL"/>
        </a:p>
      </dgm:t>
    </dgm:pt>
    <dgm:pt modelId="{2C671F98-3446-40F9-B3B0-BADAE5D59280}">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Zijn 2 dagen</a:t>
          </a:r>
        </a:p>
      </dgm:t>
    </dgm:pt>
    <dgm:pt modelId="{7277B3C6-43B2-4094-A103-A1C035C52D72}" type="parTrans" cxnId="{C8E2AC73-4910-4BB9-AB26-C895BD41025D}">
      <dgm:prSet/>
      <dgm:spPr/>
      <dgm:t>
        <a:bodyPr/>
        <a:lstStyle/>
        <a:p>
          <a:endParaRPr lang="nl-NL"/>
        </a:p>
      </dgm:t>
    </dgm:pt>
    <dgm:pt modelId="{12435771-57C2-45CC-93D5-4ED38D8F0D20}" type="sibTrans" cxnId="{C8E2AC73-4910-4BB9-AB26-C895BD41025D}">
      <dgm:prSet/>
      <dgm:spPr/>
      <dgm:t>
        <a:bodyPr/>
        <a:lstStyle/>
        <a:p>
          <a:endParaRPr lang="nl-NL"/>
        </a:p>
      </dgm:t>
    </dgm:pt>
    <dgm:pt modelId="{16034D51-D974-4F91-BDC4-6DB0F0609D14}">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Voorwaarden</a:t>
          </a:r>
        </a:p>
      </dgm:t>
    </dgm:pt>
    <dgm:pt modelId="{EC8F5F8A-9CD5-4B9E-8A5D-75AD6E514F8D}" type="parTrans" cxnId="{4CAD646B-34C3-4AE5-ABDD-087568C2E1AA}">
      <dgm:prSet/>
      <dgm:spPr/>
      <dgm:t>
        <a:bodyPr/>
        <a:lstStyle/>
        <a:p>
          <a:endParaRPr lang="nl-NL"/>
        </a:p>
      </dgm:t>
    </dgm:pt>
    <dgm:pt modelId="{79CD8F07-9B7D-4A69-8C4C-85EBF62CD61F}" type="sibTrans" cxnId="{4CAD646B-34C3-4AE5-ABDD-087568C2E1AA}">
      <dgm:prSet/>
      <dgm:spPr/>
      <dgm:t>
        <a:bodyPr/>
        <a:lstStyle/>
        <a:p>
          <a:endParaRPr lang="nl-NL"/>
        </a:p>
      </dgm:t>
    </dgm:pt>
    <dgm:pt modelId="{81664C68-8294-4A3C-8431-2CB573CAA262}">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aamwezig</a:t>
          </a:r>
        </a:p>
      </dgm:t>
    </dgm:pt>
    <dgm:pt modelId="{50E9CE2D-462E-4459-9DA4-9942A55AA619}" type="parTrans" cxnId="{392DB0A2-C754-4A92-9EE6-597EA8A4A330}">
      <dgm:prSet/>
      <dgm:spPr/>
      <dgm:t>
        <a:bodyPr/>
        <a:lstStyle/>
        <a:p>
          <a:endParaRPr lang="nl-NL"/>
        </a:p>
      </dgm:t>
    </dgm:pt>
    <dgm:pt modelId="{DEE6623E-8002-4BC6-B84E-85EA8CCB5481}" type="sibTrans" cxnId="{392DB0A2-C754-4A92-9EE6-597EA8A4A330}">
      <dgm:prSet/>
      <dgm:spPr/>
      <dgm:t>
        <a:bodyPr/>
        <a:lstStyle/>
        <a:p>
          <a:endParaRPr lang="nl-NL"/>
        </a:p>
      </dgm:t>
    </dgm:pt>
    <dgm:pt modelId="{AA19D0DF-5AA9-43A0-8D95-3AF343689AE8}">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actieve</a:t>
          </a:r>
        </a:p>
      </dgm:t>
    </dgm:pt>
    <dgm:pt modelId="{39BA9DF6-58D2-4F53-AB1D-632C8264ED18}" type="parTrans" cxnId="{ED6B2A0D-5464-4249-803F-9A0D194844F4}">
      <dgm:prSet/>
      <dgm:spPr/>
      <dgm:t>
        <a:bodyPr/>
        <a:lstStyle/>
        <a:p>
          <a:endParaRPr lang="nl-NL"/>
        </a:p>
      </dgm:t>
    </dgm:pt>
    <dgm:pt modelId="{AEEC15E9-01B7-44EA-92E7-02504FFFF47D}" type="sibTrans" cxnId="{ED6B2A0D-5464-4249-803F-9A0D194844F4}">
      <dgm:prSet/>
      <dgm:spPr/>
      <dgm:t>
        <a:bodyPr/>
        <a:lstStyle/>
        <a:p>
          <a:endParaRPr lang="nl-NL"/>
        </a:p>
      </dgm:t>
    </dgm:pt>
    <dgm:pt modelId="{2A6E6A17-86A0-46D1-9755-BAC7454B4254}">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deelname</a:t>
          </a:r>
        </a:p>
      </dgm:t>
    </dgm:pt>
    <dgm:pt modelId="{9D3EC23A-54B7-4487-BE28-24D0112A96C6}" type="parTrans" cxnId="{3FDFD591-75D3-44EB-8F85-4E8E114208A7}">
      <dgm:prSet/>
      <dgm:spPr/>
      <dgm:t>
        <a:bodyPr/>
        <a:lstStyle/>
        <a:p>
          <a:endParaRPr lang="nl-NL"/>
        </a:p>
      </dgm:t>
    </dgm:pt>
    <dgm:pt modelId="{C274D267-2563-44C5-BF7C-034FA0EA0A98}" type="sibTrans" cxnId="{3FDFD591-75D3-44EB-8F85-4E8E114208A7}">
      <dgm:prSet/>
      <dgm:spPr/>
      <dgm:t>
        <a:bodyPr/>
        <a:lstStyle/>
        <a:p>
          <a:endParaRPr lang="nl-NL"/>
        </a:p>
      </dgm:t>
    </dgm:pt>
    <dgm:pt modelId="{C3D40958-6EB5-4725-9EAF-B6D4F386524D}">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Assessoren op examen</a:t>
          </a:r>
        </a:p>
      </dgm:t>
    </dgm:pt>
    <dgm:pt modelId="{4ECFE3FF-90B3-4C75-8CE2-57307E4F7BC9}" type="parTrans" cxnId="{4CD8AB26-A421-4CA1-AEBD-FF8891471360}">
      <dgm:prSet/>
      <dgm:spPr/>
      <dgm:t>
        <a:bodyPr/>
        <a:lstStyle/>
        <a:p>
          <a:endParaRPr lang="nl-NL"/>
        </a:p>
      </dgm:t>
    </dgm:pt>
    <dgm:pt modelId="{A3BC4721-19C6-4D81-892B-DE00C9B4007F}" type="sibTrans" cxnId="{4CD8AB26-A421-4CA1-AEBD-FF8891471360}">
      <dgm:prSet/>
      <dgm:spPr/>
      <dgm:t>
        <a:bodyPr/>
        <a:lstStyle/>
        <a:p>
          <a:endParaRPr lang="nl-NL"/>
        </a:p>
      </dgm:t>
    </dgm:pt>
    <dgm:pt modelId="{043EE543-F039-4636-874B-1C619F42C6DA}">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Voorwaarden:</a:t>
          </a:r>
        </a:p>
      </dgm:t>
    </dgm:pt>
    <dgm:pt modelId="{B0C6D97A-3CEF-48BD-BB3C-A7278A083659}" type="parTrans" cxnId="{71BBD29B-56B2-45AE-AD7B-FE9F58EF0D90}">
      <dgm:prSet/>
      <dgm:spPr/>
      <dgm:t>
        <a:bodyPr/>
        <a:lstStyle/>
        <a:p>
          <a:endParaRPr lang="nl-NL"/>
        </a:p>
      </dgm:t>
    </dgm:pt>
    <dgm:pt modelId="{B430A714-5766-4509-B22A-25768EF12032}" type="sibTrans" cxnId="{71BBD29B-56B2-45AE-AD7B-FE9F58EF0D90}">
      <dgm:prSet/>
      <dgm:spPr/>
      <dgm:t>
        <a:bodyPr/>
        <a:lstStyle/>
        <a:p>
          <a:endParaRPr lang="nl-NL"/>
        </a:p>
      </dgm:t>
    </dgm:pt>
    <dgm:pt modelId="{2A337F61-B0B5-40DD-A4C8-588F3378EE96}">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Filmpje</a:t>
          </a:r>
        </a:p>
      </dgm:t>
    </dgm:pt>
    <dgm:pt modelId="{381D86F5-1F4A-4B34-A099-F09C33B30F45}" type="parTrans" cxnId="{FB338421-79B9-4F89-B43E-9C1F1AE250C2}">
      <dgm:prSet/>
      <dgm:spPr/>
      <dgm:t>
        <a:bodyPr/>
        <a:lstStyle/>
        <a:p>
          <a:endParaRPr lang="nl-NL"/>
        </a:p>
      </dgm:t>
    </dgm:pt>
    <dgm:pt modelId="{2B178707-51CC-4042-8E94-C1485391A92A}" type="sibTrans" cxnId="{FB338421-79B9-4F89-B43E-9C1F1AE250C2}">
      <dgm:prSet/>
      <dgm:spPr/>
      <dgm:t>
        <a:bodyPr/>
        <a:lstStyle/>
        <a:p>
          <a:endParaRPr lang="nl-NL"/>
        </a:p>
      </dgm:t>
    </dgm:pt>
    <dgm:pt modelId="{87BE93E4-E022-4AA8-BD49-5666C53A66AF}">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Portfolio</a:t>
          </a:r>
        </a:p>
      </dgm:t>
    </dgm:pt>
    <dgm:pt modelId="{7F316026-AE86-4835-B921-5ACE32DC6285}" type="parTrans" cxnId="{98247ED8-D706-47FA-8C1C-4AF36342E69A}">
      <dgm:prSet/>
      <dgm:spPr/>
      <dgm:t>
        <a:bodyPr/>
        <a:lstStyle/>
        <a:p>
          <a:endParaRPr lang="nl-NL"/>
        </a:p>
      </dgm:t>
    </dgm:pt>
    <dgm:pt modelId="{67FAA72A-F752-4046-8289-485BE97CC53D}" type="sibTrans" cxnId="{98247ED8-D706-47FA-8C1C-4AF36342E69A}">
      <dgm:prSet/>
      <dgm:spPr/>
      <dgm:t>
        <a:bodyPr/>
        <a:lstStyle/>
        <a:p>
          <a:endParaRPr lang="nl-NL"/>
        </a:p>
      </dgm:t>
    </dgm:pt>
    <dgm:pt modelId="{C0296298-899F-4A76-8EAA-70DFE6A50FD3}">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CV</a:t>
          </a:r>
        </a:p>
      </dgm:t>
    </dgm:pt>
    <dgm:pt modelId="{30245F8C-8B44-494E-AF64-C9AD36AB3BB2}" type="parTrans" cxnId="{3C25B9DC-E13A-4EFC-AD2D-03A9B6D6AF6A}">
      <dgm:prSet/>
      <dgm:spPr/>
      <dgm:t>
        <a:bodyPr/>
        <a:lstStyle/>
        <a:p>
          <a:endParaRPr lang="nl-NL"/>
        </a:p>
      </dgm:t>
    </dgm:pt>
    <dgm:pt modelId="{470CA337-423A-4667-A111-DCD5F0CBF999}" type="sibTrans" cxnId="{3C25B9DC-E13A-4EFC-AD2D-03A9B6D6AF6A}">
      <dgm:prSet/>
      <dgm:spPr/>
      <dgm:t>
        <a:bodyPr/>
        <a:lstStyle/>
        <a:p>
          <a:endParaRPr lang="nl-NL"/>
        </a:p>
      </dgm:t>
    </dgm:pt>
    <dgm:pt modelId="{C686C48D-FF65-4DF8-9B74-79F4DC867C2B}">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Onderhoudstraject</a:t>
          </a:r>
        </a:p>
      </dgm:t>
    </dgm:pt>
    <dgm:pt modelId="{05D09E6E-C68A-4C50-B872-A09D9A6584EB}" type="parTrans" cxnId="{948A4FDB-CE36-4A64-8F16-9E49EF5BFF83}">
      <dgm:prSet/>
      <dgm:spPr/>
      <dgm:t>
        <a:bodyPr/>
        <a:lstStyle/>
        <a:p>
          <a:endParaRPr lang="nl-NL"/>
        </a:p>
      </dgm:t>
    </dgm:pt>
    <dgm:pt modelId="{5D52CDC9-6C66-47CD-BE2C-308D34DEDDD5}" type="sibTrans" cxnId="{948A4FDB-CE36-4A64-8F16-9E49EF5BFF83}">
      <dgm:prSet/>
      <dgm:spPr/>
      <dgm:t>
        <a:bodyPr/>
        <a:lstStyle/>
        <a:p>
          <a:endParaRPr lang="nl-NL"/>
        </a:p>
      </dgm:t>
    </dgm:pt>
    <dgm:pt modelId="{7380D736-2C45-42E5-9A19-A9970BBEA2EB}">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1 jaar na de basistraining examen; Ieder jaar 1 dag onderhoud</a:t>
          </a:r>
        </a:p>
      </dgm:t>
    </dgm:pt>
    <dgm:pt modelId="{F9DEC47A-C73B-4405-98B4-02A3DDC8C0DB}" type="parTrans" cxnId="{D23FC774-687F-4689-B395-B9C773D74C32}">
      <dgm:prSet/>
      <dgm:spPr/>
      <dgm:t>
        <a:bodyPr/>
        <a:lstStyle/>
        <a:p>
          <a:endParaRPr lang="nl-NL"/>
        </a:p>
      </dgm:t>
    </dgm:pt>
    <dgm:pt modelId="{016B53B9-1486-4462-A47E-336D28F39F2A}" type="sibTrans" cxnId="{D23FC774-687F-4689-B395-B9C773D74C32}">
      <dgm:prSet/>
      <dgm:spPr/>
      <dgm:t>
        <a:bodyPr/>
        <a:lstStyle/>
        <a:p>
          <a:endParaRPr lang="nl-NL"/>
        </a:p>
      </dgm:t>
    </dgm:pt>
    <dgm:pt modelId="{A6F7E858-8E4C-49BC-9258-D6934BB87DF7}" type="pres">
      <dgm:prSet presAssocID="{92A3F2A7-2E7A-4D48-9F8E-91B54D483591}" presName="linearFlow" presStyleCnt="0">
        <dgm:presLayoutVars>
          <dgm:dir/>
          <dgm:animLvl val="lvl"/>
          <dgm:resizeHandles val="exact"/>
        </dgm:presLayoutVars>
      </dgm:prSet>
      <dgm:spPr/>
    </dgm:pt>
    <dgm:pt modelId="{BA5A1463-BBF2-4889-AFBB-0635DA51505F}" type="pres">
      <dgm:prSet presAssocID="{B07C70F5-2D16-4031-B6F9-2D70D589F832}" presName="composite" presStyleCnt="0"/>
      <dgm:spPr/>
    </dgm:pt>
    <dgm:pt modelId="{427C5457-380F-4BF6-96AA-C5C3FD1C7DE8}" type="pres">
      <dgm:prSet presAssocID="{B07C70F5-2D16-4031-B6F9-2D70D589F832}" presName="parTx" presStyleLbl="node1" presStyleIdx="0" presStyleCnt="4">
        <dgm:presLayoutVars>
          <dgm:chMax val="0"/>
          <dgm:chPref val="0"/>
          <dgm:bulletEnabled val="1"/>
        </dgm:presLayoutVars>
      </dgm:prSet>
      <dgm:spPr/>
    </dgm:pt>
    <dgm:pt modelId="{D3FF80B0-02AC-4176-B781-E606FDE93DE4}" type="pres">
      <dgm:prSet presAssocID="{B07C70F5-2D16-4031-B6F9-2D70D589F832}" presName="parSh" presStyleLbl="node1" presStyleIdx="0" presStyleCnt="4"/>
      <dgm:spPr/>
    </dgm:pt>
    <dgm:pt modelId="{20ECF7FD-43F1-487B-B51B-D1E756E1F7A1}" type="pres">
      <dgm:prSet presAssocID="{B07C70F5-2D16-4031-B6F9-2D70D589F832}" presName="desTx" presStyleLbl="fgAcc1" presStyleIdx="0" presStyleCnt="4">
        <dgm:presLayoutVars>
          <dgm:bulletEnabled val="1"/>
        </dgm:presLayoutVars>
      </dgm:prSet>
      <dgm:spPr/>
    </dgm:pt>
    <dgm:pt modelId="{2AAC7CAB-9340-43CD-8FF8-2EDBDEFFFE19}" type="pres">
      <dgm:prSet presAssocID="{5A740D45-F07E-4EB1-A685-ECDF1A9A5C44}" presName="sibTrans" presStyleLbl="sibTrans2D1" presStyleIdx="0" presStyleCnt="3"/>
      <dgm:spPr/>
    </dgm:pt>
    <dgm:pt modelId="{2140F2C3-ED43-4404-9E2A-BC4473B1525A}" type="pres">
      <dgm:prSet presAssocID="{5A740D45-F07E-4EB1-A685-ECDF1A9A5C44}" presName="connTx" presStyleLbl="sibTrans2D1" presStyleIdx="0" presStyleCnt="3"/>
      <dgm:spPr/>
    </dgm:pt>
    <dgm:pt modelId="{EDB73181-3C83-45C3-9370-57468C5BB0D1}" type="pres">
      <dgm:prSet presAssocID="{AFAB690D-58B8-46CC-B76D-55FE28B2B2E3}" presName="composite" presStyleCnt="0"/>
      <dgm:spPr/>
    </dgm:pt>
    <dgm:pt modelId="{9C8DBFB6-32B1-401B-BF0B-348723ED6541}" type="pres">
      <dgm:prSet presAssocID="{AFAB690D-58B8-46CC-B76D-55FE28B2B2E3}" presName="parTx" presStyleLbl="node1" presStyleIdx="0" presStyleCnt="4">
        <dgm:presLayoutVars>
          <dgm:chMax val="0"/>
          <dgm:chPref val="0"/>
          <dgm:bulletEnabled val="1"/>
        </dgm:presLayoutVars>
      </dgm:prSet>
      <dgm:spPr/>
    </dgm:pt>
    <dgm:pt modelId="{6776FE6A-5FD2-472A-BE8E-3FCCED96A9C3}" type="pres">
      <dgm:prSet presAssocID="{AFAB690D-58B8-46CC-B76D-55FE28B2B2E3}" presName="parSh" presStyleLbl="node1" presStyleIdx="1" presStyleCnt="4"/>
      <dgm:spPr/>
    </dgm:pt>
    <dgm:pt modelId="{C37F2A31-6AAC-4200-B209-E725B8AA1CA1}" type="pres">
      <dgm:prSet presAssocID="{AFAB690D-58B8-46CC-B76D-55FE28B2B2E3}" presName="desTx" presStyleLbl="fgAcc1" presStyleIdx="1" presStyleCnt="4">
        <dgm:presLayoutVars>
          <dgm:bulletEnabled val="1"/>
        </dgm:presLayoutVars>
      </dgm:prSet>
      <dgm:spPr/>
    </dgm:pt>
    <dgm:pt modelId="{5DD57885-CEA5-45F2-AC83-2BABDA9FFF78}" type="pres">
      <dgm:prSet presAssocID="{88CC3284-6220-4343-A021-5CB157A03C94}" presName="sibTrans" presStyleLbl="sibTrans2D1" presStyleIdx="1" presStyleCnt="3"/>
      <dgm:spPr/>
    </dgm:pt>
    <dgm:pt modelId="{A869D24E-D60B-401B-9FE1-4DDB8C7B3408}" type="pres">
      <dgm:prSet presAssocID="{88CC3284-6220-4343-A021-5CB157A03C94}" presName="connTx" presStyleLbl="sibTrans2D1" presStyleIdx="1" presStyleCnt="3"/>
      <dgm:spPr/>
    </dgm:pt>
    <dgm:pt modelId="{B3C340CB-8A25-4C55-A8D2-095934D15756}" type="pres">
      <dgm:prSet presAssocID="{C3D40958-6EB5-4725-9EAF-B6D4F386524D}" presName="composite" presStyleCnt="0"/>
      <dgm:spPr/>
    </dgm:pt>
    <dgm:pt modelId="{A585FF6F-1AEA-4B3A-A263-9682971E3D67}" type="pres">
      <dgm:prSet presAssocID="{C3D40958-6EB5-4725-9EAF-B6D4F386524D}" presName="parTx" presStyleLbl="node1" presStyleIdx="1" presStyleCnt="4">
        <dgm:presLayoutVars>
          <dgm:chMax val="0"/>
          <dgm:chPref val="0"/>
          <dgm:bulletEnabled val="1"/>
        </dgm:presLayoutVars>
      </dgm:prSet>
      <dgm:spPr/>
    </dgm:pt>
    <dgm:pt modelId="{E393A08A-6E35-44BE-817A-4D7536EA7D7E}" type="pres">
      <dgm:prSet presAssocID="{C3D40958-6EB5-4725-9EAF-B6D4F386524D}" presName="parSh" presStyleLbl="node1" presStyleIdx="2" presStyleCnt="4"/>
      <dgm:spPr/>
    </dgm:pt>
    <dgm:pt modelId="{476145C1-B466-408E-A951-F7F414DDF7EF}" type="pres">
      <dgm:prSet presAssocID="{C3D40958-6EB5-4725-9EAF-B6D4F386524D}" presName="desTx" presStyleLbl="fgAcc1" presStyleIdx="2" presStyleCnt="4">
        <dgm:presLayoutVars>
          <dgm:bulletEnabled val="1"/>
        </dgm:presLayoutVars>
      </dgm:prSet>
      <dgm:spPr/>
    </dgm:pt>
    <dgm:pt modelId="{02CB0C88-64F5-4E4B-840C-96964BBD5ACD}" type="pres">
      <dgm:prSet presAssocID="{A3BC4721-19C6-4D81-892B-DE00C9B4007F}" presName="sibTrans" presStyleLbl="sibTrans2D1" presStyleIdx="2" presStyleCnt="3"/>
      <dgm:spPr/>
    </dgm:pt>
    <dgm:pt modelId="{DD7CF6E0-D03A-4F9D-9161-85BFE414BF81}" type="pres">
      <dgm:prSet presAssocID="{A3BC4721-19C6-4D81-892B-DE00C9B4007F}" presName="connTx" presStyleLbl="sibTrans2D1" presStyleIdx="2" presStyleCnt="3"/>
      <dgm:spPr/>
    </dgm:pt>
    <dgm:pt modelId="{2B0C504A-3C38-4485-B44F-CCE35602C3C6}" type="pres">
      <dgm:prSet presAssocID="{C686C48D-FF65-4DF8-9B74-79F4DC867C2B}" presName="composite" presStyleCnt="0"/>
      <dgm:spPr/>
    </dgm:pt>
    <dgm:pt modelId="{C7F4DBC5-6C02-40D3-A67C-694E8ED8A583}" type="pres">
      <dgm:prSet presAssocID="{C686C48D-FF65-4DF8-9B74-79F4DC867C2B}" presName="parTx" presStyleLbl="node1" presStyleIdx="2" presStyleCnt="4">
        <dgm:presLayoutVars>
          <dgm:chMax val="0"/>
          <dgm:chPref val="0"/>
          <dgm:bulletEnabled val="1"/>
        </dgm:presLayoutVars>
      </dgm:prSet>
      <dgm:spPr/>
    </dgm:pt>
    <dgm:pt modelId="{A3D01CEF-7240-4D27-B568-E59135A97A98}" type="pres">
      <dgm:prSet presAssocID="{C686C48D-FF65-4DF8-9B74-79F4DC867C2B}" presName="parSh" presStyleLbl="node1" presStyleIdx="3" presStyleCnt="4"/>
      <dgm:spPr/>
    </dgm:pt>
    <dgm:pt modelId="{AE29CEE8-B61C-4CB9-8F84-7F3F0AF7078D}" type="pres">
      <dgm:prSet presAssocID="{C686C48D-FF65-4DF8-9B74-79F4DC867C2B}" presName="desTx" presStyleLbl="fgAcc1" presStyleIdx="3" presStyleCnt="4">
        <dgm:presLayoutVars>
          <dgm:bulletEnabled val="1"/>
        </dgm:presLayoutVars>
      </dgm:prSet>
      <dgm:spPr/>
    </dgm:pt>
  </dgm:ptLst>
  <dgm:cxnLst>
    <dgm:cxn modelId="{5685B706-16EE-4E3C-9899-6E90BE06E20A}" type="presOf" srcId="{2C671F98-3446-40F9-B3B0-BADAE5D59280}" destId="{C37F2A31-6AAC-4200-B209-E725B8AA1CA1}" srcOrd="0" destOrd="0" presId="urn:microsoft.com/office/officeart/2005/8/layout/process3"/>
    <dgm:cxn modelId="{ED6B2A0D-5464-4249-803F-9A0D194844F4}" srcId="{16034D51-D974-4F91-BDC4-6DB0F0609D14}" destId="{AA19D0DF-5AA9-43A0-8D95-3AF343689AE8}" srcOrd="1" destOrd="0" parTransId="{39BA9DF6-58D2-4F53-AB1D-632C8264ED18}" sibTransId="{AEEC15E9-01B7-44EA-92E7-02504FFFF47D}"/>
    <dgm:cxn modelId="{371E6016-CE75-4591-8C2D-F88460191703}" type="presOf" srcId="{AA19D0DF-5AA9-43A0-8D95-3AF343689AE8}" destId="{C37F2A31-6AAC-4200-B209-E725B8AA1CA1}" srcOrd="0" destOrd="3" presId="urn:microsoft.com/office/officeart/2005/8/layout/process3"/>
    <dgm:cxn modelId="{FB338421-79B9-4F89-B43E-9C1F1AE250C2}" srcId="{043EE543-F039-4636-874B-1C619F42C6DA}" destId="{2A337F61-B0B5-40DD-A4C8-588F3378EE96}" srcOrd="0" destOrd="0" parTransId="{381D86F5-1F4A-4B34-A099-F09C33B30F45}" sibTransId="{2B178707-51CC-4042-8E94-C1485391A92A}"/>
    <dgm:cxn modelId="{D1095D24-5869-4F8D-ACC5-C196AEA5AD22}" type="presOf" srcId="{5A740D45-F07E-4EB1-A685-ECDF1A9A5C44}" destId="{2140F2C3-ED43-4404-9E2A-BC4473B1525A}" srcOrd="1" destOrd="0" presId="urn:microsoft.com/office/officeart/2005/8/layout/process3"/>
    <dgm:cxn modelId="{92DD5F25-DBA5-4AEC-8E41-9B5EF5B1207E}" type="presOf" srcId="{2A337F61-B0B5-40DD-A4C8-588F3378EE96}" destId="{476145C1-B466-408E-A951-F7F414DDF7EF}" srcOrd="0" destOrd="1" presId="urn:microsoft.com/office/officeart/2005/8/layout/process3"/>
    <dgm:cxn modelId="{4CD8AB26-A421-4CA1-AEBD-FF8891471360}" srcId="{92A3F2A7-2E7A-4D48-9F8E-91B54D483591}" destId="{C3D40958-6EB5-4725-9EAF-B6D4F386524D}" srcOrd="2" destOrd="0" parTransId="{4ECFE3FF-90B3-4C75-8CE2-57307E4F7BC9}" sibTransId="{A3BC4721-19C6-4D81-892B-DE00C9B4007F}"/>
    <dgm:cxn modelId="{D86F582A-9171-4884-8D5D-4FD8B0D4D8A9}" type="presOf" srcId="{A3BC4721-19C6-4D81-892B-DE00C9B4007F}" destId="{02CB0C88-64F5-4E4B-840C-96964BBD5ACD}" srcOrd="0" destOrd="0" presId="urn:microsoft.com/office/officeart/2005/8/layout/process3"/>
    <dgm:cxn modelId="{0FF31C31-9602-4C88-99BB-0968972A3C8B}" type="presOf" srcId="{C0296298-899F-4A76-8EAA-70DFE6A50FD3}" destId="{476145C1-B466-408E-A951-F7F414DDF7EF}" srcOrd="0" destOrd="3" presId="urn:microsoft.com/office/officeart/2005/8/layout/process3"/>
    <dgm:cxn modelId="{0757E832-711E-44D0-8B03-90C5DF9E2A24}" type="presOf" srcId="{C3D40958-6EB5-4725-9EAF-B6D4F386524D}" destId="{E393A08A-6E35-44BE-817A-4D7536EA7D7E}" srcOrd="1" destOrd="0" presId="urn:microsoft.com/office/officeart/2005/8/layout/process3"/>
    <dgm:cxn modelId="{A2F6C939-9ED8-4460-8049-9AE56EEFADA5}" srcId="{92A3F2A7-2E7A-4D48-9F8E-91B54D483591}" destId="{AFAB690D-58B8-46CC-B76D-55FE28B2B2E3}" srcOrd="1" destOrd="0" parTransId="{CB82EA83-F283-43E4-8120-E3820D8EC443}" sibTransId="{88CC3284-6220-4343-A021-5CB157A03C94}"/>
    <dgm:cxn modelId="{E7F6685F-5A97-4D9F-991F-89C3DC9E438D}" type="presOf" srcId="{2A6E6A17-86A0-46D1-9755-BAC7454B4254}" destId="{C37F2A31-6AAC-4200-B209-E725B8AA1CA1}" srcOrd="0" destOrd="4" presId="urn:microsoft.com/office/officeart/2005/8/layout/process3"/>
    <dgm:cxn modelId="{4CAD646B-34C3-4AE5-ABDD-087568C2E1AA}" srcId="{AFAB690D-58B8-46CC-B76D-55FE28B2B2E3}" destId="{16034D51-D974-4F91-BDC4-6DB0F0609D14}" srcOrd="1" destOrd="0" parTransId="{EC8F5F8A-9CD5-4B9E-8A5D-75AD6E514F8D}" sibTransId="{79CD8F07-9B7D-4A69-8C4C-85EBF62CD61F}"/>
    <dgm:cxn modelId="{9BC1944C-B3CA-4A45-ACD9-FE4D44DB5465}" type="presOf" srcId="{C686C48D-FF65-4DF8-9B74-79F4DC867C2B}" destId="{A3D01CEF-7240-4D27-B568-E59135A97A98}" srcOrd="1" destOrd="0" presId="urn:microsoft.com/office/officeart/2005/8/layout/process3"/>
    <dgm:cxn modelId="{E0DFAE51-F45A-4CB8-9225-E19AA8DF086C}" type="presOf" srcId="{16034D51-D974-4F91-BDC4-6DB0F0609D14}" destId="{C37F2A31-6AAC-4200-B209-E725B8AA1CA1}" srcOrd="0" destOrd="1" presId="urn:microsoft.com/office/officeart/2005/8/layout/process3"/>
    <dgm:cxn modelId="{C8E2AC73-4910-4BB9-AB26-C895BD41025D}" srcId="{AFAB690D-58B8-46CC-B76D-55FE28B2B2E3}" destId="{2C671F98-3446-40F9-B3B0-BADAE5D59280}" srcOrd="0" destOrd="0" parTransId="{7277B3C6-43B2-4094-A103-A1C035C52D72}" sibTransId="{12435771-57C2-45CC-93D5-4ED38D8F0D20}"/>
    <dgm:cxn modelId="{D23FC774-687F-4689-B395-B9C773D74C32}" srcId="{C686C48D-FF65-4DF8-9B74-79F4DC867C2B}" destId="{7380D736-2C45-42E5-9A19-A9970BBEA2EB}" srcOrd="0" destOrd="0" parTransId="{F9DEC47A-C73B-4405-98B4-02A3DDC8C0DB}" sibTransId="{016B53B9-1486-4462-A47E-336D28F39F2A}"/>
    <dgm:cxn modelId="{10401F7E-7F3F-4997-A543-8494CEEBD67B}" type="presOf" srcId="{B07C70F5-2D16-4031-B6F9-2D70D589F832}" destId="{427C5457-380F-4BF6-96AA-C5C3FD1C7DE8}" srcOrd="0" destOrd="0" presId="urn:microsoft.com/office/officeart/2005/8/layout/process3"/>
    <dgm:cxn modelId="{B8A06282-8F9E-4352-86FE-EC0E4DE2F0FC}" type="presOf" srcId="{B07C70F5-2D16-4031-B6F9-2D70D589F832}" destId="{D3FF80B0-02AC-4176-B781-E606FDE93DE4}" srcOrd="1" destOrd="0" presId="urn:microsoft.com/office/officeart/2005/8/layout/process3"/>
    <dgm:cxn modelId="{66C0CA83-2FF4-4E7C-8C82-C8562CE3BB84}" type="presOf" srcId="{AFAB690D-58B8-46CC-B76D-55FE28B2B2E3}" destId="{9C8DBFB6-32B1-401B-BF0B-348723ED6541}" srcOrd="0" destOrd="0" presId="urn:microsoft.com/office/officeart/2005/8/layout/process3"/>
    <dgm:cxn modelId="{98D5AD8D-F278-4F37-BA32-2313D33ED7F5}" type="presOf" srcId="{C686C48D-FF65-4DF8-9B74-79F4DC867C2B}" destId="{C7F4DBC5-6C02-40D3-A67C-694E8ED8A583}" srcOrd="0" destOrd="0" presId="urn:microsoft.com/office/officeart/2005/8/layout/process3"/>
    <dgm:cxn modelId="{BF207B8E-F879-423E-88FB-385304FD7247}" srcId="{B07C70F5-2D16-4031-B6F9-2D70D589F832}" destId="{EB1317F0-DA70-4BF3-86A6-50095A2973E2}" srcOrd="0" destOrd="0" parTransId="{DF8735AF-B72A-481F-9034-6D1A00913017}" sibTransId="{92836E95-B9DE-481B-8387-32925608DF1B}"/>
    <dgm:cxn modelId="{3FDFD591-75D3-44EB-8F85-4E8E114208A7}" srcId="{16034D51-D974-4F91-BDC4-6DB0F0609D14}" destId="{2A6E6A17-86A0-46D1-9755-BAC7454B4254}" srcOrd="2" destOrd="0" parTransId="{9D3EC23A-54B7-4487-BE28-24D0112A96C6}" sibTransId="{C274D267-2563-44C5-BF7C-034FA0EA0A98}"/>
    <dgm:cxn modelId="{7EC64F97-43D6-4E58-AF6A-3C9BBFF4B94E}" type="presOf" srcId="{88CC3284-6220-4343-A021-5CB157A03C94}" destId="{A869D24E-D60B-401B-9FE1-4DDB8C7B3408}" srcOrd="1" destOrd="0" presId="urn:microsoft.com/office/officeart/2005/8/layout/process3"/>
    <dgm:cxn modelId="{71BBD29B-56B2-45AE-AD7B-FE9F58EF0D90}" srcId="{C3D40958-6EB5-4725-9EAF-B6D4F386524D}" destId="{043EE543-F039-4636-874B-1C619F42C6DA}" srcOrd="0" destOrd="0" parTransId="{B0C6D97A-3CEF-48BD-BB3C-A7278A083659}" sibTransId="{B430A714-5766-4509-B22A-25768EF12032}"/>
    <dgm:cxn modelId="{AE5841A2-AA18-43D8-8EDE-87DB799BE368}" type="presOf" srcId="{EB1317F0-DA70-4BF3-86A6-50095A2973E2}" destId="{20ECF7FD-43F1-487B-B51B-D1E756E1F7A1}" srcOrd="0" destOrd="0" presId="urn:microsoft.com/office/officeart/2005/8/layout/process3"/>
    <dgm:cxn modelId="{392DB0A2-C754-4A92-9EE6-597EA8A4A330}" srcId="{16034D51-D974-4F91-BDC4-6DB0F0609D14}" destId="{81664C68-8294-4A3C-8431-2CB573CAA262}" srcOrd="0" destOrd="0" parTransId="{50E9CE2D-462E-4459-9DA4-9942A55AA619}" sibTransId="{DEE6623E-8002-4BC6-B84E-85EA8CCB5481}"/>
    <dgm:cxn modelId="{EE696AAA-5214-4AFB-815E-DD3036CC5CCD}" type="presOf" srcId="{87BE93E4-E022-4AA8-BD49-5666C53A66AF}" destId="{476145C1-B466-408E-A951-F7F414DDF7EF}" srcOrd="0" destOrd="2" presId="urn:microsoft.com/office/officeart/2005/8/layout/process3"/>
    <dgm:cxn modelId="{D09346AF-B7FB-4BD2-9C64-876B83207F79}" type="presOf" srcId="{C3D40958-6EB5-4725-9EAF-B6D4F386524D}" destId="{A585FF6F-1AEA-4B3A-A263-9682971E3D67}" srcOrd="0" destOrd="0" presId="urn:microsoft.com/office/officeart/2005/8/layout/process3"/>
    <dgm:cxn modelId="{C50C11B4-76C0-475F-B1BA-A27242A56AB1}" type="presOf" srcId="{81664C68-8294-4A3C-8431-2CB573CAA262}" destId="{C37F2A31-6AAC-4200-B209-E725B8AA1CA1}" srcOrd="0" destOrd="2" presId="urn:microsoft.com/office/officeart/2005/8/layout/process3"/>
    <dgm:cxn modelId="{D55D55B9-5481-4049-B6A3-29F2C90755AC}" type="presOf" srcId="{A3BC4721-19C6-4D81-892B-DE00C9B4007F}" destId="{DD7CF6E0-D03A-4F9D-9161-85BFE414BF81}" srcOrd="1" destOrd="0" presId="urn:microsoft.com/office/officeart/2005/8/layout/process3"/>
    <dgm:cxn modelId="{882EA3B9-7DC7-4872-8B04-C4A1E900DC76}" type="presOf" srcId="{92A3F2A7-2E7A-4D48-9F8E-91B54D483591}" destId="{A6F7E858-8E4C-49BC-9258-D6934BB87DF7}" srcOrd="0" destOrd="0" presId="urn:microsoft.com/office/officeart/2005/8/layout/process3"/>
    <dgm:cxn modelId="{8935B8C7-C1B6-45D2-BFC3-AFD3607DFE95}" srcId="{92A3F2A7-2E7A-4D48-9F8E-91B54D483591}" destId="{B07C70F5-2D16-4031-B6F9-2D70D589F832}" srcOrd="0" destOrd="0" parTransId="{EC6DAA40-A1B0-4D13-AC40-BDD00281F8D1}" sibTransId="{5A740D45-F07E-4EB1-A685-ECDF1A9A5C44}"/>
    <dgm:cxn modelId="{FA9AB9C9-51D5-41BE-B6DE-098669D2545B}" type="presOf" srcId="{5A740D45-F07E-4EB1-A685-ECDF1A9A5C44}" destId="{2AAC7CAB-9340-43CD-8FF8-2EDBDEFFFE19}" srcOrd="0" destOrd="0" presId="urn:microsoft.com/office/officeart/2005/8/layout/process3"/>
    <dgm:cxn modelId="{5A39C1CE-4B9D-4F05-84F9-3EC427C84345}" type="presOf" srcId="{7380D736-2C45-42E5-9A19-A9970BBEA2EB}" destId="{AE29CEE8-B61C-4CB9-8F84-7F3F0AF7078D}" srcOrd="0" destOrd="0" presId="urn:microsoft.com/office/officeart/2005/8/layout/process3"/>
    <dgm:cxn modelId="{FDC0A1D1-3C5C-4D83-85C9-991A1BCC8980}" type="presOf" srcId="{88CC3284-6220-4343-A021-5CB157A03C94}" destId="{5DD57885-CEA5-45F2-AC83-2BABDA9FFF78}" srcOrd="0" destOrd="0" presId="urn:microsoft.com/office/officeart/2005/8/layout/process3"/>
    <dgm:cxn modelId="{F421C0D5-AF0A-4744-994B-1A9EF72F634E}" type="presOf" srcId="{043EE543-F039-4636-874B-1C619F42C6DA}" destId="{476145C1-B466-408E-A951-F7F414DDF7EF}" srcOrd="0" destOrd="0" presId="urn:microsoft.com/office/officeart/2005/8/layout/process3"/>
    <dgm:cxn modelId="{98247ED8-D706-47FA-8C1C-4AF36342E69A}" srcId="{043EE543-F039-4636-874B-1C619F42C6DA}" destId="{87BE93E4-E022-4AA8-BD49-5666C53A66AF}" srcOrd="1" destOrd="0" parTransId="{7F316026-AE86-4835-B921-5ACE32DC6285}" sibTransId="{67FAA72A-F752-4046-8289-485BE97CC53D}"/>
    <dgm:cxn modelId="{948A4FDB-CE36-4A64-8F16-9E49EF5BFF83}" srcId="{92A3F2A7-2E7A-4D48-9F8E-91B54D483591}" destId="{C686C48D-FF65-4DF8-9B74-79F4DC867C2B}" srcOrd="3" destOrd="0" parTransId="{05D09E6E-C68A-4C50-B872-A09D9A6584EB}" sibTransId="{5D52CDC9-6C66-47CD-BE2C-308D34DEDDD5}"/>
    <dgm:cxn modelId="{3C25B9DC-E13A-4EFC-AD2D-03A9B6D6AF6A}" srcId="{043EE543-F039-4636-874B-1C619F42C6DA}" destId="{C0296298-899F-4A76-8EAA-70DFE6A50FD3}" srcOrd="2" destOrd="0" parTransId="{30245F8C-8B44-494E-AF64-C9AD36AB3BB2}" sibTransId="{470CA337-423A-4667-A111-DCD5F0CBF999}"/>
    <dgm:cxn modelId="{7EF945F8-18D8-4E27-BC48-B2E130071703}" type="presOf" srcId="{AFAB690D-58B8-46CC-B76D-55FE28B2B2E3}" destId="{6776FE6A-5FD2-472A-BE8E-3FCCED96A9C3}" srcOrd="1" destOrd="0" presId="urn:microsoft.com/office/officeart/2005/8/layout/process3"/>
    <dgm:cxn modelId="{D72D10F1-E15F-44A9-A228-83FC0C8EBC15}" type="presParOf" srcId="{A6F7E858-8E4C-49BC-9258-D6934BB87DF7}" destId="{BA5A1463-BBF2-4889-AFBB-0635DA51505F}" srcOrd="0" destOrd="0" presId="urn:microsoft.com/office/officeart/2005/8/layout/process3"/>
    <dgm:cxn modelId="{37A1748A-A5FB-41E4-BD34-6E2C9A1F4E40}" type="presParOf" srcId="{BA5A1463-BBF2-4889-AFBB-0635DA51505F}" destId="{427C5457-380F-4BF6-96AA-C5C3FD1C7DE8}" srcOrd="0" destOrd="0" presId="urn:microsoft.com/office/officeart/2005/8/layout/process3"/>
    <dgm:cxn modelId="{BC58960F-854D-40E3-9C91-A43961AFA77B}" type="presParOf" srcId="{BA5A1463-BBF2-4889-AFBB-0635DA51505F}" destId="{D3FF80B0-02AC-4176-B781-E606FDE93DE4}" srcOrd="1" destOrd="0" presId="urn:microsoft.com/office/officeart/2005/8/layout/process3"/>
    <dgm:cxn modelId="{187E02F8-2011-4D7C-9445-4C87A64B7DBC}" type="presParOf" srcId="{BA5A1463-BBF2-4889-AFBB-0635DA51505F}" destId="{20ECF7FD-43F1-487B-B51B-D1E756E1F7A1}" srcOrd="2" destOrd="0" presId="urn:microsoft.com/office/officeart/2005/8/layout/process3"/>
    <dgm:cxn modelId="{476AB651-3E06-463B-A9A4-5B689EC8247E}" type="presParOf" srcId="{A6F7E858-8E4C-49BC-9258-D6934BB87DF7}" destId="{2AAC7CAB-9340-43CD-8FF8-2EDBDEFFFE19}" srcOrd="1" destOrd="0" presId="urn:microsoft.com/office/officeart/2005/8/layout/process3"/>
    <dgm:cxn modelId="{13EE3998-804D-45CC-ADA9-EE32FE569385}" type="presParOf" srcId="{2AAC7CAB-9340-43CD-8FF8-2EDBDEFFFE19}" destId="{2140F2C3-ED43-4404-9E2A-BC4473B1525A}" srcOrd="0" destOrd="0" presId="urn:microsoft.com/office/officeart/2005/8/layout/process3"/>
    <dgm:cxn modelId="{6EA18CEF-3C20-47B3-A964-4C3B8094D843}" type="presParOf" srcId="{A6F7E858-8E4C-49BC-9258-D6934BB87DF7}" destId="{EDB73181-3C83-45C3-9370-57468C5BB0D1}" srcOrd="2" destOrd="0" presId="urn:microsoft.com/office/officeart/2005/8/layout/process3"/>
    <dgm:cxn modelId="{37E58642-5399-4315-B1D7-74DCEB6EB068}" type="presParOf" srcId="{EDB73181-3C83-45C3-9370-57468C5BB0D1}" destId="{9C8DBFB6-32B1-401B-BF0B-348723ED6541}" srcOrd="0" destOrd="0" presId="urn:microsoft.com/office/officeart/2005/8/layout/process3"/>
    <dgm:cxn modelId="{299588CC-72EB-45C9-8E4A-6862DDEA7BB8}" type="presParOf" srcId="{EDB73181-3C83-45C3-9370-57468C5BB0D1}" destId="{6776FE6A-5FD2-472A-BE8E-3FCCED96A9C3}" srcOrd="1" destOrd="0" presId="urn:microsoft.com/office/officeart/2005/8/layout/process3"/>
    <dgm:cxn modelId="{D68FD3AA-3078-4FF6-A2D1-898084E4337A}" type="presParOf" srcId="{EDB73181-3C83-45C3-9370-57468C5BB0D1}" destId="{C37F2A31-6AAC-4200-B209-E725B8AA1CA1}" srcOrd="2" destOrd="0" presId="urn:microsoft.com/office/officeart/2005/8/layout/process3"/>
    <dgm:cxn modelId="{4D1DF152-DF0C-4415-A523-D4E7B665515B}" type="presParOf" srcId="{A6F7E858-8E4C-49BC-9258-D6934BB87DF7}" destId="{5DD57885-CEA5-45F2-AC83-2BABDA9FFF78}" srcOrd="3" destOrd="0" presId="urn:microsoft.com/office/officeart/2005/8/layout/process3"/>
    <dgm:cxn modelId="{EA6308A5-1D96-43DB-973C-9B1B68FDEC3D}" type="presParOf" srcId="{5DD57885-CEA5-45F2-AC83-2BABDA9FFF78}" destId="{A869D24E-D60B-401B-9FE1-4DDB8C7B3408}" srcOrd="0" destOrd="0" presId="urn:microsoft.com/office/officeart/2005/8/layout/process3"/>
    <dgm:cxn modelId="{C6F324C8-45AB-4F33-96FC-78064E94DA66}" type="presParOf" srcId="{A6F7E858-8E4C-49BC-9258-D6934BB87DF7}" destId="{B3C340CB-8A25-4C55-A8D2-095934D15756}" srcOrd="4" destOrd="0" presId="urn:microsoft.com/office/officeart/2005/8/layout/process3"/>
    <dgm:cxn modelId="{FBF9FD37-852F-49AF-820C-3D44CD673FE2}" type="presParOf" srcId="{B3C340CB-8A25-4C55-A8D2-095934D15756}" destId="{A585FF6F-1AEA-4B3A-A263-9682971E3D67}" srcOrd="0" destOrd="0" presId="urn:microsoft.com/office/officeart/2005/8/layout/process3"/>
    <dgm:cxn modelId="{9A7CC373-5E3F-4208-B312-A2D3ED52ECFA}" type="presParOf" srcId="{B3C340CB-8A25-4C55-A8D2-095934D15756}" destId="{E393A08A-6E35-44BE-817A-4D7536EA7D7E}" srcOrd="1" destOrd="0" presId="urn:microsoft.com/office/officeart/2005/8/layout/process3"/>
    <dgm:cxn modelId="{F33763BE-0879-433A-8719-128DA28AA264}" type="presParOf" srcId="{B3C340CB-8A25-4C55-A8D2-095934D15756}" destId="{476145C1-B466-408E-A951-F7F414DDF7EF}" srcOrd="2" destOrd="0" presId="urn:microsoft.com/office/officeart/2005/8/layout/process3"/>
    <dgm:cxn modelId="{8B84A1A3-7623-4326-B68C-5982FFD38346}" type="presParOf" srcId="{A6F7E858-8E4C-49BC-9258-D6934BB87DF7}" destId="{02CB0C88-64F5-4E4B-840C-96964BBD5ACD}" srcOrd="5" destOrd="0" presId="urn:microsoft.com/office/officeart/2005/8/layout/process3"/>
    <dgm:cxn modelId="{815FCC99-8542-43E7-B945-9FDBE73C4005}" type="presParOf" srcId="{02CB0C88-64F5-4E4B-840C-96964BBD5ACD}" destId="{DD7CF6E0-D03A-4F9D-9161-85BFE414BF81}" srcOrd="0" destOrd="0" presId="urn:microsoft.com/office/officeart/2005/8/layout/process3"/>
    <dgm:cxn modelId="{4122CF51-7AC4-48D2-8D36-DEDC32ECA47F}" type="presParOf" srcId="{A6F7E858-8E4C-49BC-9258-D6934BB87DF7}" destId="{2B0C504A-3C38-4485-B44F-CCE35602C3C6}" srcOrd="6" destOrd="0" presId="urn:microsoft.com/office/officeart/2005/8/layout/process3"/>
    <dgm:cxn modelId="{E9E62639-09BC-459C-AF99-FB66D8B15D39}" type="presParOf" srcId="{2B0C504A-3C38-4485-B44F-CCE35602C3C6}" destId="{C7F4DBC5-6C02-40D3-A67C-694E8ED8A583}" srcOrd="0" destOrd="0" presId="urn:microsoft.com/office/officeart/2005/8/layout/process3"/>
    <dgm:cxn modelId="{B02E4F25-A843-49C1-BACD-73B69573EDBA}" type="presParOf" srcId="{2B0C504A-3C38-4485-B44F-CCE35602C3C6}" destId="{A3D01CEF-7240-4D27-B568-E59135A97A98}" srcOrd="1" destOrd="0" presId="urn:microsoft.com/office/officeart/2005/8/layout/process3"/>
    <dgm:cxn modelId="{CDE41F5B-5BF6-4693-A388-3A26C3E12439}" type="presParOf" srcId="{2B0C504A-3C38-4485-B44F-CCE35602C3C6}" destId="{AE29CEE8-B61C-4CB9-8F84-7F3F0AF7078D}" srcOrd="2" destOrd="0" presId="urn:microsoft.com/office/officeart/2005/8/layout/process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7DCA5CC-F3CF-43E9-93B5-B82EEDFF7A81}" type="doc">
      <dgm:prSet loTypeId="urn:microsoft.com/office/officeart/2005/8/layout/cycle8" loCatId="cycle" qsTypeId="urn:microsoft.com/office/officeart/2005/8/quickstyle/3d5" qsCatId="3D" csTypeId="urn:microsoft.com/office/officeart/2005/8/colors/colorful4" csCatId="colorful" phldr="1"/>
      <dgm:spPr/>
    </dgm:pt>
    <dgm:pt modelId="{DFBC828F-BDB9-4867-967E-997A9719D571}">
      <dgm:prSet phldrT="[Tekst]"/>
      <dgm:spPr/>
      <dgm:t>
        <a:bodyPr/>
        <a:lstStyle/>
        <a:p>
          <a:r>
            <a:rPr lang="nl-NL"/>
            <a:t>Pagina </a:t>
          </a:r>
        </a:p>
      </dgm:t>
    </dgm:pt>
    <dgm:pt modelId="{EA66C566-C334-4595-98E7-D414B02D9A62}" type="parTrans" cxnId="{AA99DB78-4BE9-4F51-B253-059BE440B24B}">
      <dgm:prSet/>
      <dgm:spPr/>
      <dgm:t>
        <a:bodyPr/>
        <a:lstStyle/>
        <a:p>
          <a:endParaRPr lang="nl-NL"/>
        </a:p>
      </dgm:t>
    </dgm:pt>
    <dgm:pt modelId="{BFC476F3-9004-4FA3-A2CE-006512FC144F}" type="sibTrans" cxnId="{AA99DB78-4BE9-4F51-B253-059BE440B24B}">
      <dgm:prSet/>
      <dgm:spPr/>
      <dgm:t>
        <a:bodyPr/>
        <a:lstStyle/>
        <a:p>
          <a:endParaRPr lang="nl-NL"/>
        </a:p>
      </dgm:t>
    </dgm:pt>
    <dgm:pt modelId="{EC5C151C-F4BD-43DB-836C-59D54D366540}">
      <dgm:prSet phldrT="[Tekst]"/>
      <dgm:spPr/>
      <dgm:t>
        <a:bodyPr/>
        <a:lstStyle/>
        <a:p>
          <a:r>
            <a:rPr lang="nl-NL"/>
            <a:t>Contoller verwerkt event</a:t>
          </a:r>
        </a:p>
      </dgm:t>
    </dgm:pt>
    <dgm:pt modelId="{B491A14A-4445-4607-AD6D-70809E1139AD}" type="parTrans" cxnId="{1F18B925-382F-4058-9461-3636E0924B2F}">
      <dgm:prSet/>
      <dgm:spPr/>
      <dgm:t>
        <a:bodyPr/>
        <a:lstStyle/>
        <a:p>
          <a:endParaRPr lang="nl-NL"/>
        </a:p>
      </dgm:t>
    </dgm:pt>
    <dgm:pt modelId="{98162C69-2663-4F66-B23F-3A653C87DC77}" type="sibTrans" cxnId="{1F18B925-382F-4058-9461-3636E0924B2F}">
      <dgm:prSet/>
      <dgm:spPr/>
      <dgm:t>
        <a:bodyPr/>
        <a:lstStyle/>
        <a:p>
          <a:endParaRPr lang="nl-NL"/>
        </a:p>
      </dgm:t>
    </dgm:pt>
    <dgm:pt modelId="{9D5B37F2-A886-4656-A12A-20F669FCDC81}">
      <dgm:prSet phldrT="[Tekst]"/>
      <dgm:spPr/>
      <dgm:t>
        <a:bodyPr/>
        <a:lstStyle/>
        <a:p>
          <a:r>
            <a:rPr lang="nl-NL"/>
            <a:t>Event op pagina </a:t>
          </a:r>
        </a:p>
      </dgm:t>
    </dgm:pt>
    <dgm:pt modelId="{F1186532-A874-482E-AB93-0A7597F392B5}" type="parTrans" cxnId="{A075DE85-AD9D-4FED-9509-A3F71A0C791B}">
      <dgm:prSet/>
      <dgm:spPr/>
      <dgm:t>
        <a:bodyPr/>
        <a:lstStyle/>
        <a:p>
          <a:endParaRPr lang="nl-NL"/>
        </a:p>
      </dgm:t>
    </dgm:pt>
    <dgm:pt modelId="{7AB9322A-34D7-4312-8E75-1E182FD91E26}" type="sibTrans" cxnId="{A075DE85-AD9D-4FED-9509-A3F71A0C791B}">
      <dgm:prSet/>
      <dgm:spPr/>
      <dgm:t>
        <a:bodyPr/>
        <a:lstStyle/>
        <a:p>
          <a:endParaRPr lang="nl-NL"/>
        </a:p>
      </dgm:t>
    </dgm:pt>
    <dgm:pt modelId="{BC8D50D5-FE8A-4730-93FD-E0ECBA7F3A0B}" type="pres">
      <dgm:prSet presAssocID="{37DCA5CC-F3CF-43E9-93B5-B82EEDFF7A81}" presName="compositeShape" presStyleCnt="0">
        <dgm:presLayoutVars>
          <dgm:chMax val="7"/>
          <dgm:dir/>
          <dgm:resizeHandles val="exact"/>
        </dgm:presLayoutVars>
      </dgm:prSet>
      <dgm:spPr/>
    </dgm:pt>
    <dgm:pt modelId="{020B95B0-2FA5-4564-B9A9-ECEE8BA003D3}" type="pres">
      <dgm:prSet presAssocID="{37DCA5CC-F3CF-43E9-93B5-B82EEDFF7A81}" presName="wedge1" presStyleLbl="node1" presStyleIdx="0" presStyleCnt="3"/>
      <dgm:spPr/>
    </dgm:pt>
    <dgm:pt modelId="{5756CDAC-1CC7-4F06-B1B8-570D8B08C686}" type="pres">
      <dgm:prSet presAssocID="{37DCA5CC-F3CF-43E9-93B5-B82EEDFF7A81}" presName="dummy1a" presStyleCnt="0"/>
      <dgm:spPr/>
    </dgm:pt>
    <dgm:pt modelId="{3FB1D7DA-6456-4FCF-BB44-7FE83D706992}" type="pres">
      <dgm:prSet presAssocID="{37DCA5CC-F3CF-43E9-93B5-B82EEDFF7A81}" presName="dummy1b" presStyleCnt="0"/>
      <dgm:spPr/>
    </dgm:pt>
    <dgm:pt modelId="{13028C77-41C6-4273-9574-3F0753EB2DDA}" type="pres">
      <dgm:prSet presAssocID="{37DCA5CC-F3CF-43E9-93B5-B82EEDFF7A81}" presName="wedge1Tx" presStyleLbl="node1" presStyleIdx="0" presStyleCnt="3">
        <dgm:presLayoutVars>
          <dgm:chMax val="0"/>
          <dgm:chPref val="0"/>
          <dgm:bulletEnabled val="1"/>
        </dgm:presLayoutVars>
      </dgm:prSet>
      <dgm:spPr/>
    </dgm:pt>
    <dgm:pt modelId="{F9F0CAB1-E4EB-4A54-B6D7-131F5EC84327}" type="pres">
      <dgm:prSet presAssocID="{37DCA5CC-F3CF-43E9-93B5-B82EEDFF7A81}" presName="wedge2" presStyleLbl="node1" presStyleIdx="1" presStyleCnt="3"/>
      <dgm:spPr/>
    </dgm:pt>
    <dgm:pt modelId="{1F389E2E-BCB6-4E44-8B00-49975712E3DF}" type="pres">
      <dgm:prSet presAssocID="{37DCA5CC-F3CF-43E9-93B5-B82EEDFF7A81}" presName="dummy2a" presStyleCnt="0"/>
      <dgm:spPr/>
    </dgm:pt>
    <dgm:pt modelId="{387421E6-B09D-49A7-8B3F-B2A10419F759}" type="pres">
      <dgm:prSet presAssocID="{37DCA5CC-F3CF-43E9-93B5-B82EEDFF7A81}" presName="dummy2b" presStyleCnt="0"/>
      <dgm:spPr/>
    </dgm:pt>
    <dgm:pt modelId="{4FAEA66F-9813-41C9-B6B8-AE38F624831A}" type="pres">
      <dgm:prSet presAssocID="{37DCA5CC-F3CF-43E9-93B5-B82EEDFF7A81}" presName="wedge2Tx" presStyleLbl="node1" presStyleIdx="1" presStyleCnt="3">
        <dgm:presLayoutVars>
          <dgm:chMax val="0"/>
          <dgm:chPref val="0"/>
          <dgm:bulletEnabled val="1"/>
        </dgm:presLayoutVars>
      </dgm:prSet>
      <dgm:spPr/>
    </dgm:pt>
    <dgm:pt modelId="{A4954839-3D76-47B3-81A7-F71C8DF5110F}" type="pres">
      <dgm:prSet presAssocID="{37DCA5CC-F3CF-43E9-93B5-B82EEDFF7A81}" presName="wedge3" presStyleLbl="node1" presStyleIdx="2" presStyleCnt="3"/>
      <dgm:spPr/>
    </dgm:pt>
    <dgm:pt modelId="{795BF6A4-670B-4E53-8749-B59BDB726FCD}" type="pres">
      <dgm:prSet presAssocID="{37DCA5CC-F3CF-43E9-93B5-B82EEDFF7A81}" presName="dummy3a" presStyleCnt="0"/>
      <dgm:spPr/>
    </dgm:pt>
    <dgm:pt modelId="{8ACBE93B-FA97-4608-B0DE-8EF210439AF8}" type="pres">
      <dgm:prSet presAssocID="{37DCA5CC-F3CF-43E9-93B5-B82EEDFF7A81}" presName="dummy3b" presStyleCnt="0"/>
      <dgm:spPr/>
    </dgm:pt>
    <dgm:pt modelId="{7CDF2886-D093-4B59-81B3-383060B244D6}" type="pres">
      <dgm:prSet presAssocID="{37DCA5CC-F3CF-43E9-93B5-B82EEDFF7A81}" presName="wedge3Tx" presStyleLbl="node1" presStyleIdx="2" presStyleCnt="3">
        <dgm:presLayoutVars>
          <dgm:chMax val="0"/>
          <dgm:chPref val="0"/>
          <dgm:bulletEnabled val="1"/>
        </dgm:presLayoutVars>
      </dgm:prSet>
      <dgm:spPr/>
    </dgm:pt>
    <dgm:pt modelId="{1419C9D0-4A63-46F7-BB6A-DF78CEB5F8E1}" type="pres">
      <dgm:prSet presAssocID="{BFC476F3-9004-4FA3-A2CE-006512FC144F}" presName="arrowWedge1" presStyleLbl="fgSibTrans2D1" presStyleIdx="0" presStyleCnt="3"/>
      <dgm:spPr/>
    </dgm:pt>
    <dgm:pt modelId="{4DBC2790-11D3-4ADF-A9BE-A9C27A2E3ACF}" type="pres">
      <dgm:prSet presAssocID="{7AB9322A-34D7-4312-8E75-1E182FD91E26}" presName="arrowWedge2" presStyleLbl="fgSibTrans2D1" presStyleIdx="1" presStyleCnt="3"/>
      <dgm:spPr/>
    </dgm:pt>
    <dgm:pt modelId="{C0E5A522-B218-4781-BDD6-AB5A911CC030}" type="pres">
      <dgm:prSet presAssocID="{98162C69-2663-4F66-B23F-3A653C87DC77}" presName="arrowWedge3" presStyleLbl="fgSibTrans2D1" presStyleIdx="2" presStyleCnt="3"/>
      <dgm:spPr/>
    </dgm:pt>
  </dgm:ptLst>
  <dgm:cxnLst>
    <dgm:cxn modelId="{C6B4450F-69F3-4830-9938-E0615E128A0F}" type="presOf" srcId="{EC5C151C-F4BD-43DB-836C-59D54D366540}" destId="{7CDF2886-D093-4B59-81B3-383060B244D6}" srcOrd="1" destOrd="0" presId="urn:microsoft.com/office/officeart/2005/8/layout/cycle8"/>
    <dgm:cxn modelId="{E32C8D18-9332-4914-B2DB-BC6D988FBE4F}" type="presOf" srcId="{DFBC828F-BDB9-4867-967E-997A9719D571}" destId="{13028C77-41C6-4273-9574-3F0753EB2DDA}" srcOrd="1" destOrd="0" presId="urn:microsoft.com/office/officeart/2005/8/layout/cycle8"/>
    <dgm:cxn modelId="{1F18B925-382F-4058-9461-3636E0924B2F}" srcId="{37DCA5CC-F3CF-43E9-93B5-B82EEDFF7A81}" destId="{EC5C151C-F4BD-43DB-836C-59D54D366540}" srcOrd="2" destOrd="0" parTransId="{B491A14A-4445-4607-AD6D-70809E1139AD}" sibTransId="{98162C69-2663-4F66-B23F-3A653C87DC77}"/>
    <dgm:cxn modelId="{9AFFFC38-3EE9-4E8C-A918-682952DCA70F}" type="presOf" srcId="{9D5B37F2-A886-4656-A12A-20F669FCDC81}" destId="{4FAEA66F-9813-41C9-B6B8-AE38F624831A}" srcOrd="1" destOrd="0" presId="urn:microsoft.com/office/officeart/2005/8/layout/cycle8"/>
    <dgm:cxn modelId="{EFC14A4F-B88F-4336-8DF9-6DC9C8D49EEE}" type="presOf" srcId="{EC5C151C-F4BD-43DB-836C-59D54D366540}" destId="{A4954839-3D76-47B3-81A7-F71C8DF5110F}" srcOrd="0" destOrd="0" presId="urn:microsoft.com/office/officeart/2005/8/layout/cycle8"/>
    <dgm:cxn modelId="{5F3A9173-9182-498B-8FEC-8652BAFF9BEA}" type="presOf" srcId="{37DCA5CC-F3CF-43E9-93B5-B82EEDFF7A81}" destId="{BC8D50D5-FE8A-4730-93FD-E0ECBA7F3A0B}" srcOrd="0" destOrd="0" presId="urn:microsoft.com/office/officeart/2005/8/layout/cycle8"/>
    <dgm:cxn modelId="{AA99DB78-4BE9-4F51-B253-059BE440B24B}" srcId="{37DCA5CC-F3CF-43E9-93B5-B82EEDFF7A81}" destId="{DFBC828F-BDB9-4867-967E-997A9719D571}" srcOrd="0" destOrd="0" parTransId="{EA66C566-C334-4595-98E7-D414B02D9A62}" sibTransId="{BFC476F3-9004-4FA3-A2CE-006512FC144F}"/>
    <dgm:cxn modelId="{A075DE85-AD9D-4FED-9509-A3F71A0C791B}" srcId="{37DCA5CC-F3CF-43E9-93B5-B82EEDFF7A81}" destId="{9D5B37F2-A886-4656-A12A-20F669FCDC81}" srcOrd="1" destOrd="0" parTransId="{F1186532-A874-482E-AB93-0A7597F392B5}" sibTransId="{7AB9322A-34D7-4312-8E75-1E182FD91E26}"/>
    <dgm:cxn modelId="{A2118C93-104D-42F9-AC43-944C8850948F}" type="presOf" srcId="{9D5B37F2-A886-4656-A12A-20F669FCDC81}" destId="{F9F0CAB1-E4EB-4A54-B6D7-131F5EC84327}" srcOrd="0" destOrd="0" presId="urn:microsoft.com/office/officeart/2005/8/layout/cycle8"/>
    <dgm:cxn modelId="{048935C9-72F5-4CFC-8405-B27700DD2FC4}" type="presOf" srcId="{DFBC828F-BDB9-4867-967E-997A9719D571}" destId="{020B95B0-2FA5-4564-B9A9-ECEE8BA003D3}" srcOrd="0" destOrd="0" presId="urn:microsoft.com/office/officeart/2005/8/layout/cycle8"/>
    <dgm:cxn modelId="{9D78FE6D-6FBC-4E83-8680-1C5E3FECD34F}" type="presParOf" srcId="{BC8D50D5-FE8A-4730-93FD-E0ECBA7F3A0B}" destId="{020B95B0-2FA5-4564-B9A9-ECEE8BA003D3}" srcOrd="0" destOrd="0" presId="urn:microsoft.com/office/officeart/2005/8/layout/cycle8"/>
    <dgm:cxn modelId="{0B0456F1-C289-410A-987B-2BED43A6412E}" type="presParOf" srcId="{BC8D50D5-FE8A-4730-93FD-E0ECBA7F3A0B}" destId="{5756CDAC-1CC7-4F06-B1B8-570D8B08C686}" srcOrd="1" destOrd="0" presId="urn:microsoft.com/office/officeart/2005/8/layout/cycle8"/>
    <dgm:cxn modelId="{4DC464CB-4BEF-4584-9C3B-D662338F79A6}" type="presParOf" srcId="{BC8D50D5-FE8A-4730-93FD-E0ECBA7F3A0B}" destId="{3FB1D7DA-6456-4FCF-BB44-7FE83D706992}" srcOrd="2" destOrd="0" presId="urn:microsoft.com/office/officeart/2005/8/layout/cycle8"/>
    <dgm:cxn modelId="{0B6031BC-2D83-4AA9-B087-3ED0F70E9B4C}" type="presParOf" srcId="{BC8D50D5-FE8A-4730-93FD-E0ECBA7F3A0B}" destId="{13028C77-41C6-4273-9574-3F0753EB2DDA}" srcOrd="3" destOrd="0" presId="urn:microsoft.com/office/officeart/2005/8/layout/cycle8"/>
    <dgm:cxn modelId="{4E5D3946-B791-4E63-9546-3E0E49752C1D}" type="presParOf" srcId="{BC8D50D5-FE8A-4730-93FD-E0ECBA7F3A0B}" destId="{F9F0CAB1-E4EB-4A54-B6D7-131F5EC84327}" srcOrd="4" destOrd="0" presId="urn:microsoft.com/office/officeart/2005/8/layout/cycle8"/>
    <dgm:cxn modelId="{BC438538-6974-4886-A0D1-2B6141EC4796}" type="presParOf" srcId="{BC8D50D5-FE8A-4730-93FD-E0ECBA7F3A0B}" destId="{1F389E2E-BCB6-4E44-8B00-49975712E3DF}" srcOrd="5" destOrd="0" presId="urn:microsoft.com/office/officeart/2005/8/layout/cycle8"/>
    <dgm:cxn modelId="{7DA28588-00B7-4928-B7DB-3616F1A2ED0F}" type="presParOf" srcId="{BC8D50D5-FE8A-4730-93FD-E0ECBA7F3A0B}" destId="{387421E6-B09D-49A7-8B3F-B2A10419F759}" srcOrd="6" destOrd="0" presId="urn:microsoft.com/office/officeart/2005/8/layout/cycle8"/>
    <dgm:cxn modelId="{586F260C-6DAE-4754-9F11-EC7097402F25}" type="presParOf" srcId="{BC8D50D5-FE8A-4730-93FD-E0ECBA7F3A0B}" destId="{4FAEA66F-9813-41C9-B6B8-AE38F624831A}" srcOrd="7" destOrd="0" presId="urn:microsoft.com/office/officeart/2005/8/layout/cycle8"/>
    <dgm:cxn modelId="{CAEB8106-A1EC-4E0E-8F26-8807E246782C}" type="presParOf" srcId="{BC8D50D5-FE8A-4730-93FD-E0ECBA7F3A0B}" destId="{A4954839-3D76-47B3-81A7-F71C8DF5110F}" srcOrd="8" destOrd="0" presId="urn:microsoft.com/office/officeart/2005/8/layout/cycle8"/>
    <dgm:cxn modelId="{15BB321A-3D53-44C1-BAFA-56E406EEA782}" type="presParOf" srcId="{BC8D50D5-FE8A-4730-93FD-E0ECBA7F3A0B}" destId="{795BF6A4-670B-4E53-8749-B59BDB726FCD}" srcOrd="9" destOrd="0" presId="urn:microsoft.com/office/officeart/2005/8/layout/cycle8"/>
    <dgm:cxn modelId="{3621CEFD-980C-4ECA-9421-47208C2F5FED}" type="presParOf" srcId="{BC8D50D5-FE8A-4730-93FD-E0ECBA7F3A0B}" destId="{8ACBE93B-FA97-4608-B0DE-8EF210439AF8}" srcOrd="10" destOrd="0" presId="urn:microsoft.com/office/officeart/2005/8/layout/cycle8"/>
    <dgm:cxn modelId="{F8EB963E-A899-4BE5-B631-EE39DFAAA203}" type="presParOf" srcId="{BC8D50D5-FE8A-4730-93FD-E0ECBA7F3A0B}" destId="{7CDF2886-D093-4B59-81B3-383060B244D6}" srcOrd="11" destOrd="0" presId="urn:microsoft.com/office/officeart/2005/8/layout/cycle8"/>
    <dgm:cxn modelId="{7F7DA73B-174C-45CD-9DE6-F64F203423B5}" type="presParOf" srcId="{BC8D50D5-FE8A-4730-93FD-E0ECBA7F3A0B}" destId="{1419C9D0-4A63-46F7-BB6A-DF78CEB5F8E1}" srcOrd="12" destOrd="0" presId="urn:microsoft.com/office/officeart/2005/8/layout/cycle8"/>
    <dgm:cxn modelId="{07780E77-4238-49A1-816F-0B248DDD638C}" type="presParOf" srcId="{BC8D50D5-FE8A-4730-93FD-E0ECBA7F3A0B}" destId="{4DBC2790-11D3-4ADF-A9BE-A9C27A2E3ACF}" srcOrd="13" destOrd="0" presId="urn:microsoft.com/office/officeart/2005/8/layout/cycle8"/>
    <dgm:cxn modelId="{7D26C823-993F-4718-BBF2-C2A317ED9044}" type="presParOf" srcId="{BC8D50D5-FE8A-4730-93FD-E0ECBA7F3A0B}" destId="{C0E5A522-B218-4781-BDD6-AB5A911CC030}" srcOrd="14" destOrd="0" presId="urn:microsoft.com/office/officeart/2005/8/layout/cycle8"/>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DDB4F62-8369-4A97-BEFF-AF9A4627590B}" type="doc">
      <dgm:prSet loTypeId="urn:microsoft.com/office/officeart/2005/8/layout/StepDownProcess" loCatId="process" qsTypeId="urn:microsoft.com/office/officeart/2005/8/quickstyle/simple4" qsCatId="simple" csTypeId="urn:microsoft.com/office/officeart/2005/8/colors/accent1_3" csCatId="accent1" phldr="1"/>
      <dgm:spPr/>
      <dgm:t>
        <a:bodyPr/>
        <a:lstStyle/>
        <a:p>
          <a:endParaRPr lang="nl-NL"/>
        </a:p>
      </dgm:t>
    </dgm:pt>
    <dgm:pt modelId="{A8B0DC01-0DA6-474A-95A2-7F269D70F1DE}">
      <dgm:prSet phldrT="[Tekst]"/>
      <dgm:spPr/>
      <dgm:t>
        <a:bodyPr/>
        <a:lstStyle/>
        <a:p>
          <a:r>
            <a:rPr lang="nl-NL"/>
            <a:t>College pagina</a:t>
          </a:r>
        </a:p>
      </dgm:t>
    </dgm:pt>
    <dgm:pt modelId="{A2FA0F83-0ABB-45E1-9547-602FED8A0E95}" type="parTrans" cxnId="{C447D5C3-1F04-416C-B381-57F49754A6BA}">
      <dgm:prSet/>
      <dgm:spPr/>
      <dgm:t>
        <a:bodyPr/>
        <a:lstStyle/>
        <a:p>
          <a:endParaRPr lang="nl-NL"/>
        </a:p>
      </dgm:t>
    </dgm:pt>
    <dgm:pt modelId="{D7CA9D13-CBA0-46B8-B96B-6EFECA5B87B8}" type="sibTrans" cxnId="{C447D5C3-1F04-416C-B381-57F49754A6BA}">
      <dgm:prSet/>
      <dgm:spPr/>
      <dgm:t>
        <a:bodyPr/>
        <a:lstStyle/>
        <a:p>
          <a:endParaRPr lang="nl-NL"/>
        </a:p>
      </dgm:t>
    </dgm:pt>
    <dgm:pt modelId="{5705B822-3FC4-4F35-9E84-6675A0838A5D}">
      <dgm:prSet phldrT="[Tekst]"/>
      <dgm:spPr/>
      <dgm:t>
        <a:bodyPr/>
        <a:lstStyle/>
        <a:p>
          <a:r>
            <a:rPr lang="nl-NL"/>
            <a:t>Teamleider pagina</a:t>
          </a:r>
        </a:p>
      </dgm:t>
    </dgm:pt>
    <dgm:pt modelId="{A2824F41-8208-4D59-A2C1-1A304C081DBD}" type="parTrans" cxnId="{02B2EB87-4735-48E1-B081-742E0C906F41}">
      <dgm:prSet/>
      <dgm:spPr/>
      <dgm:t>
        <a:bodyPr/>
        <a:lstStyle/>
        <a:p>
          <a:endParaRPr lang="nl-NL"/>
        </a:p>
      </dgm:t>
    </dgm:pt>
    <dgm:pt modelId="{C4ADCFC5-44F7-49C5-BF17-D24CD9D722F9}" type="sibTrans" cxnId="{02B2EB87-4735-48E1-B081-742E0C906F41}">
      <dgm:prSet/>
      <dgm:spPr/>
      <dgm:t>
        <a:bodyPr/>
        <a:lstStyle/>
        <a:p>
          <a:endParaRPr lang="nl-NL"/>
        </a:p>
      </dgm:t>
    </dgm:pt>
    <dgm:pt modelId="{BD68C019-09B4-4D76-90CC-B9F20204FF70}">
      <dgm:prSet phldrT="[Tekst]"/>
      <dgm:spPr/>
      <dgm:t>
        <a:bodyPr/>
        <a:lstStyle/>
        <a:p>
          <a:r>
            <a:rPr lang="nl-NL"/>
            <a:t>Assessoren pagina</a:t>
          </a:r>
        </a:p>
      </dgm:t>
    </dgm:pt>
    <dgm:pt modelId="{26491263-C5C4-4095-9104-D5281B0C812A}" type="parTrans" cxnId="{BB151995-7739-4F30-9808-D7291C0E008B}">
      <dgm:prSet/>
      <dgm:spPr/>
      <dgm:t>
        <a:bodyPr/>
        <a:lstStyle/>
        <a:p>
          <a:endParaRPr lang="nl-NL"/>
        </a:p>
      </dgm:t>
    </dgm:pt>
    <dgm:pt modelId="{E9C50791-942C-4A0D-8BA5-3089D2F0434C}" type="sibTrans" cxnId="{BB151995-7739-4F30-9808-D7291C0E008B}">
      <dgm:prSet/>
      <dgm:spPr/>
      <dgm:t>
        <a:bodyPr/>
        <a:lstStyle/>
        <a:p>
          <a:endParaRPr lang="nl-NL"/>
        </a:p>
      </dgm:t>
    </dgm:pt>
    <dgm:pt modelId="{9B8577D4-89C7-483D-A6A2-1914B5175977}">
      <dgm:prSet phldrT="[Tekst]"/>
      <dgm:spPr/>
      <dgm:t>
        <a:bodyPr/>
        <a:lstStyle/>
        <a:p>
          <a:r>
            <a:rPr lang="nl-NL"/>
            <a:t>Onderhoud pagina</a:t>
          </a:r>
        </a:p>
      </dgm:t>
    </dgm:pt>
    <dgm:pt modelId="{9DBBFEB0-D451-4BB0-90BA-1E88C1474754}" type="parTrans" cxnId="{E5769571-03E3-4D75-AE48-EAB1151D3786}">
      <dgm:prSet/>
      <dgm:spPr/>
      <dgm:t>
        <a:bodyPr/>
        <a:lstStyle/>
        <a:p>
          <a:endParaRPr lang="nl-NL"/>
        </a:p>
      </dgm:t>
    </dgm:pt>
    <dgm:pt modelId="{F91F7660-E673-47BF-B094-A76EE0E4CEAA}" type="sibTrans" cxnId="{E5769571-03E3-4D75-AE48-EAB1151D3786}">
      <dgm:prSet/>
      <dgm:spPr/>
      <dgm:t>
        <a:bodyPr/>
        <a:lstStyle/>
        <a:p>
          <a:endParaRPr lang="nl-NL"/>
        </a:p>
      </dgm:t>
    </dgm:pt>
    <dgm:pt modelId="{8900E4A6-FA6B-47FB-ACAC-308AA2E4FC27}">
      <dgm:prSet phldrT="[Tekst]"/>
      <dgm:spPr/>
      <dgm:t>
        <a:bodyPr/>
        <a:lstStyle/>
        <a:p>
          <a:r>
            <a:rPr lang="nl-NL"/>
            <a:t>Een college heeft alleen een relatie met een teamleider</a:t>
          </a:r>
        </a:p>
      </dgm:t>
    </dgm:pt>
    <dgm:pt modelId="{ACE10388-EAE0-4C42-B160-7E059C935D12}" type="parTrans" cxnId="{EBDCDA19-4823-4A66-9269-F0829AE02FD8}">
      <dgm:prSet/>
      <dgm:spPr/>
      <dgm:t>
        <a:bodyPr/>
        <a:lstStyle/>
        <a:p>
          <a:endParaRPr lang="nl-NL"/>
        </a:p>
      </dgm:t>
    </dgm:pt>
    <dgm:pt modelId="{0207FA10-40D6-4AF6-8BBA-062CF1FB4828}" type="sibTrans" cxnId="{EBDCDA19-4823-4A66-9269-F0829AE02FD8}">
      <dgm:prSet/>
      <dgm:spPr/>
      <dgm:t>
        <a:bodyPr/>
        <a:lstStyle/>
        <a:p>
          <a:endParaRPr lang="nl-NL"/>
        </a:p>
      </dgm:t>
    </dgm:pt>
    <dgm:pt modelId="{346F4059-CC15-40FD-BD36-4F645F3E6E4C}">
      <dgm:prSet phldrT="[Tekst]"/>
      <dgm:spPr/>
      <dgm:t>
        <a:bodyPr/>
        <a:lstStyle/>
        <a:p>
          <a:r>
            <a:rPr lang="nl-NL"/>
            <a:t>Een teamleider kan meerdere colleges hebben.</a:t>
          </a:r>
        </a:p>
      </dgm:t>
    </dgm:pt>
    <dgm:pt modelId="{A9DA349F-0F0D-416B-A7E1-DEA387C1EA51}" type="parTrans" cxnId="{DF8E01BE-5CA2-463E-A712-73ED180A2568}">
      <dgm:prSet/>
      <dgm:spPr/>
      <dgm:t>
        <a:bodyPr/>
        <a:lstStyle/>
        <a:p>
          <a:endParaRPr lang="nl-NL"/>
        </a:p>
      </dgm:t>
    </dgm:pt>
    <dgm:pt modelId="{CA14224D-F3B0-433A-80AA-1E44CD8CE4CD}" type="sibTrans" cxnId="{DF8E01BE-5CA2-463E-A712-73ED180A2568}">
      <dgm:prSet/>
      <dgm:spPr/>
      <dgm:t>
        <a:bodyPr/>
        <a:lstStyle/>
        <a:p>
          <a:endParaRPr lang="nl-NL"/>
        </a:p>
      </dgm:t>
    </dgm:pt>
    <dgm:pt modelId="{09CF569B-CDB5-470F-99C8-F742A9BFEC8E}">
      <dgm:prSet phldrT="[Tekst]"/>
      <dgm:spPr/>
      <dgm:t>
        <a:bodyPr/>
        <a:lstStyle/>
        <a:p>
          <a:r>
            <a:rPr lang="nl-NL"/>
            <a:t>Een teamleider </a:t>
          </a:r>
          <a:r>
            <a:rPr lang="nl-NL" b="1"/>
            <a:t>kan geen</a:t>
          </a:r>
          <a:r>
            <a:rPr lang="nl-NL" b="0"/>
            <a:t> college hebben.</a:t>
          </a:r>
          <a:endParaRPr lang="nl-NL"/>
        </a:p>
      </dgm:t>
    </dgm:pt>
    <dgm:pt modelId="{730C2740-E1E3-462A-B490-A2F39F7C48FA}" type="parTrans" cxnId="{5443BC94-1ED5-4DB7-9678-199098702DCE}">
      <dgm:prSet/>
      <dgm:spPr/>
      <dgm:t>
        <a:bodyPr/>
        <a:lstStyle/>
        <a:p>
          <a:endParaRPr lang="nl-NL"/>
        </a:p>
      </dgm:t>
    </dgm:pt>
    <dgm:pt modelId="{2E8D7400-C4D6-4EB3-965B-9CAC6F2061A3}" type="sibTrans" cxnId="{5443BC94-1ED5-4DB7-9678-199098702DCE}">
      <dgm:prSet/>
      <dgm:spPr/>
      <dgm:t>
        <a:bodyPr/>
        <a:lstStyle/>
        <a:p>
          <a:endParaRPr lang="nl-NL"/>
        </a:p>
      </dgm:t>
    </dgm:pt>
    <dgm:pt modelId="{EAF2D118-55D5-4C16-ACCF-BBDBE532D803}">
      <dgm:prSet phldrT="[Tekst]"/>
      <dgm:spPr/>
      <dgm:t>
        <a:bodyPr/>
        <a:lstStyle/>
        <a:p>
          <a:r>
            <a:rPr lang="nl-NL"/>
            <a:t>Assessoren </a:t>
          </a:r>
          <a:r>
            <a:rPr lang="nl-NL" b="1"/>
            <a:t>kunnen</a:t>
          </a:r>
          <a:r>
            <a:rPr lang="nl-NL" b="0"/>
            <a:t> in een college zitten.</a:t>
          </a:r>
          <a:endParaRPr lang="nl-NL"/>
        </a:p>
      </dgm:t>
    </dgm:pt>
    <dgm:pt modelId="{2114D779-CCD7-44D6-A5CB-960E031B4394}" type="parTrans" cxnId="{E0779498-168A-41E5-B1AF-A3C66A49DA25}">
      <dgm:prSet/>
      <dgm:spPr/>
      <dgm:t>
        <a:bodyPr/>
        <a:lstStyle/>
        <a:p>
          <a:endParaRPr lang="nl-NL"/>
        </a:p>
      </dgm:t>
    </dgm:pt>
    <dgm:pt modelId="{6E36FFEB-F9E1-485C-AC4D-8178F36D13C1}" type="sibTrans" cxnId="{E0779498-168A-41E5-B1AF-A3C66A49DA25}">
      <dgm:prSet/>
      <dgm:spPr/>
      <dgm:t>
        <a:bodyPr/>
        <a:lstStyle/>
        <a:p>
          <a:endParaRPr lang="nl-NL"/>
        </a:p>
      </dgm:t>
    </dgm:pt>
    <dgm:pt modelId="{C1832A43-45C0-4F1F-AB7D-80E6D2BBC2EC}">
      <dgm:prSet phldrT="[Tekst]"/>
      <dgm:spPr/>
      <dgm:t>
        <a:bodyPr/>
        <a:lstStyle/>
        <a:p>
          <a:r>
            <a:rPr lang="nl-NL"/>
            <a:t>Om assessor te worden moet aan voorwaardes voldaan worden.</a:t>
          </a:r>
        </a:p>
      </dgm:t>
    </dgm:pt>
    <dgm:pt modelId="{1A421125-5ABA-4E26-85BB-A410EEEC7FB6}" type="parTrans" cxnId="{0204EDA9-7C7A-4CE8-AE6E-B4513989BD7B}">
      <dgm:prSet/>
      <dgm:spPr/>
      <dgm:t>
        <a:bodyPr/>
        <a:lstStyle/>
        <a:p>
          <a:endParaRPr lang="nl-NL"/>
        </a:p>
      </dgm:t>
    </dgm:pt>
    <dgm:pt modelId="{888CA580-A561-470C-82E4-6F8E908E44B2}" type="sibTrans" cxnId="{0204EDA9-7C7A-4CE8-AE6E-B4513989BD7B}">
      <dgm:prSet/>
      <dgm:spPr/>
      <dgm:t>
        <a:bodyPr/>
        <a:lstStyle/>
        <a:p>
          <a:endParaRPr lang="nl-NL"/>
        </a:p>
      </dgm:t>
    </dgm:pt>
    <dgm:pt modelId="{87031DD4-DD4E-4DB9-861F-E1864373BE51}">
      <dgm:prSet phldrT="[Tekst]"/>
      <dgm:spPr/>
      <dgm:t>
        <a:bodyPr/>
        <a:lstStyle/>
        <a:p>
          <a:r>
            <a:rPr lang="nl-NL"/>
            <a:t>Assessoren zitten in een onderhoudstraject.</a:t>
          </a:r>
        </a:p>
      </dgm:t>
    </dgm:pt>
    <dgm:pt modelId="{78097CCA-47EA-42F0-919F-E1A82B5BBE82}" type="parTrans" cxnId="{2C0D0B90-5929-43F9-B429-89BECBBB6E58}">
      <dgm:prSet/>
      <dgm:spPr/>
      <dgm:t>
        <a:bodyPr/>
        <a:lstStyle/>
        <a:p>
          <a:endParaRPr lang="nl-NL"/>
        </a:p>
      </dgm:t>
    </dgm:pt>
    <dgm:pt modelId="{34F3606C-15F4-4AA4-BC04-417705F95B49}" type="sibTrans" cxnId="{2C0D0B90-5929-43F9-B429-89BECBBB6E58}">
      <dgm:prSet/>
      <dgm:spPr/>
      <dgm:t>
        <a:bodyPr/>
        <a:lstStyle/>
        <a:p>
          <a:endParaRPr lang="nl-NL"/>
        </a:p>
      </dgm:t>
    </dgm:pt>
    <dgm:pt modelId="{BA306DDB-F2BA-4CE6-A4A5-15000B1E9C3D}">
      <dgm:prSet phldrT="[Tekst]"/>
      <dgm:spPr/>
      <dgm:t>
        <a:bodyPr/>
        <a:lstStyle/>
        <a:p>
          <a:r>
            <a:rPr lang="nl-NL"/>
            <a:t>2 jaar na de basistraining moet assessor elk jaar op onderhoud.</a:t>
          </a:r>
        </a:p>
      </dgm:t>
    </dgm:pt>
    <dgm:pt modelId="{E99B3E3F-7C6D-450C-B39C-D0B44C29C9F3}" type="parTrans" cxnId="{0B3DCB00-370E-4F4F-9BA3-96497D9153FE}">
      <dgm:prSet/>
      <dgm:spPr/>
      <dgm:t>
        <a:bodyPr/>
        <a:lstStyle/>
        <a:p>
          <a:endParaRPr lang="nl-NL"/>
        </a:p>
      </dgm:t>
    </dgm:pt>
    <dgm:pt modelId="{E8EB5D93-EDE1-412D-BBCE-E960FD04F311}" type="sibTrans" cxnId="{0B3DCB00-370E-4F4F-9BA3-96497D9153FE}">
      <dgm:prSet/>
      <dgm:spPr/>
      <dgm:t>
        <a:bodyPr/>
        <a:lstStyle/>
        <a:p>
          <a:endParaRPr lang="nl-NL"/>
        </a:p>
      </dgm:t>
    </dgm:pt>
    <dgm:pt modelId="{7BCF4B5C-86F4-4527-BBD4-AA591C1301C7}">
      <dgm:prSet phldrT="[Tekst]"/>
      <dgm:spPr/>
      <dgm:t>
        <a:bodyPr/>
        <a:lstStyle/>
        <a:p>
          <a:r>
            <a:rPr lang="nl-NL"/>
            <a:t>Na 4 onderhouds jaren moet de assessor op Onderhouds examen.</a:t>
          </a:r>
        </a:p>
      </dgm:t>
    </dgm:pt>
    <dgm:pt modelId="{591A984B-D8B2-41A2-A65E-D54E9B33919E}" type="parTrans" cxnId="{95390FD7-F293-4F87-B7D3-EFBB34A7BDBD}">
      <dgm:prSet/>
      <dgm:spPr/>
      <dgm:t>
        <a:bodyPr/>
        <a:lstStyle/>
        <a:p>
          <a:endParaRPr lang="nl-NL"/>
        </a:p>
      </dgm:t>
    </dgm:pt>
    <dgm:pt modelId="{53095C34-53F3-4FB3-B0A5-92FB3CF8F2F2}" type="sibTrans" cxnId="{95390FD7-F293-4F87-B7D3-EFBB34A7BDBD}">
      <dgm:prSet/>
      <dgm:spPr/>
      <dgm:t>
        <a:bodyPr/>
        <a:lstStyle/>
        <a:p>
          <a:endParaRPr lang="nl-NL"/>
        </a:p>
      </dgm:t>
    </dgm:pt>
    <dgm:pt modelId="{70592B24-95E4-497C-8896-10EE266FA2D5}" type="pres">
      <dgm:prSet presAssocID="{9DDB4F62-8369-4A97-BEFF-AF9A4627590B}" presName="rootnode" presStyleCnt="0">
        <dgm:presLayoutVars>
          <dgm:chMax/>
          <dgm:chPref/>
          <dgm:dir/>
          <dgm:animLvl val="lvl"/>
        </dgm:presLayoutVars>
      </dgm:prSet>
      <dgm:spPr/>
    </dgm:pt>
    <dgm:pt modelId="{0AA90218-E828-460C-AC06-2C434BD61DD4}" type="pres">
      <dgm:prSet presAssocID="{A8B0DC01-0DA6-474A-95A2-7F269D70F1DE}" presName="composite" presStyleCnt="0"/>
      <dgm:spPr/>
    </dgm:pt>
    <dgm:pt modelId="{ADD51753-5CBB-422C-8D0F-1F218760E53E}" type="pres">
      <dgm:prSet presAssocID="{A8B0DC01-0DA6-474A-95A2-7F269D70F1DE}" presName="bentUpArrow1" presStyleLbl="alignImgPlace1" presStyleIdx="0" presStyleCnt="3"/>
      <dgm:spPr/>
    </dgm:pt>
    <dgm:pt modelId="{8B6B2155-1ED2-420A-ADEA-FFD16814B269}" type="pres">
      <dgm:prSet presAssocID="{A8B0DC01-0DA6-474A-95A2-7F269D70F1DE}" presName="ParentText" presStyleLbl="node1" presStyleIdx="0" presStyleCnt="4">
        <dgm:presLayoutVars>
          <dgm:chMax val="1"/>
          <dgm:chPref val="1"/>
          <dgm:bulletEnabled val="1"/>
        </dgm:presLayoutVars>
      </dgm:prSet>
      <dgm:spPr/>
    </dgm:pt>
    <dgm:pt modelId="{526476BD-9455-43E0-B22F-84B91B3FEAFF}" type="pres">
      <dgm:prSet presAssocID="{A8B0DC01-0DA6-474A-95A2-7F269D70F1DE}" presName="ChildText" presStyleLbl="revTx" presStyleIdx="0" presStyleCnt="4" custScaleX="153735" custScaleY="119391" custLinFactNeighborX="29915" custLinFactNeighborY="8983">
        <dgm:presLayoutVars>
          <dgm:chMax val="0"/>
          <dgm:chPref val="0"/>
          <dgm:bulletEnabled val="1"/>
        </dgm:presLayoutVars>
      </dgm:prSet>
      <dgm:spPr/>
    </dgm:pt>
    <dgm:pt modelId="{238BDDD1-1F24-47D9-99B2-086FE2425FDC}" type="pres">
      <dgm:prSet presAssocID="{D7CA9D13-CBA0-46B8-B96B-6EFECA5B87B8}" presName="sibTrans" presStyleCnt="0"/>
      <dgm:spPr/>
    </dgm:pt>
    <dgm:pt modelId="{BA57F0DA-0EDF-447B-8F6E-41E31DF54FB9}" type="pres">
      <dgm:prSet presAssocID="{5705B822-3FC4-4F35-9E84-6675A0838A5D}" presName="composite" presStyleCnt="0"/>
      <dgm:spPr/>
    </dgm:pt>
    <dgm:pt modelId="{11B38342-6360-4323-992A-26A4BA9774C6}" type="pres">
      <dgm:prSet presAssocID="{5705B822-3FC4-4F35-9E84-6675A0838A5D}" presName="bentUpArrow1" presStyleLbl="alignImgPlace1" presStyleIdx="1" presStyleCnt="3"/>
      <dgm:spPr/>
    </dgm:pt>
    <dgm:pt modelId="{C6EE4B76-A111-41E8-84F2-517555E9E0A4}" type="pres">
      <dgm:prSet presAssocID="{5705B822-3FC4-4F35-9E84-6675A0838A5D}" presName="ParentText" presStyleLbl="node1" presStyleIdx="1" presStyleCnt="4">
        <dgm:presLayoutVars>
          <dgm:chMax val="1"/>
          <dgm:chPref val="1"/>
          <dgm:bulletEnabled val="1"/>
        </dgm:presLayoutVars>
      </dgm:prSet>
      <dgm:spPr/>
    </dgm:pt>
    <dgm:pt modelId="{F24ACECC-7E0D-4B3E-8436-002DB4C49221}" type="pres">
      <dgm:prSet presAssocID="{5705B822-3FC4-4F35-9E84-6675A0838A5D}" presName="ChildText" presStyleLbl="revTx" presStyleIdx="1" presStyleCnt="4" custScaleX="145422" custScaleY="130771" custLinFactNeighborX="27710" custLinFactNeighborY="-3722">
        <dgm:presLayoutVars>
          <dgm:chMax val="0"/>
          <dgm:chPref val="0"/>
          <dgm:bulletEnabled val="1"/>
        </dgm:presLayoutVars>
      </dgm:prSet>
      <dgm:spPr/>
    </dgm:pt>
    <dgm:pt modelId="{DBCA372E-848B-4485-83EF-DAABA2CB073A}" type="pres">
      <dgm:prSet presAssocID="{C4ADCFC5-44F7-49C5-BF17-D24CD9D722F9}" presName="sibTrans" presStyleCnt="0"/>
      <dgm:spPr/>
    </dgm:pt>
    <dgm:pt modelId="{7EE7FC95-9189-4842-B93C-C3BB4311E38C}" type="pres">
      <dgm:prSet presAssocID="{BD68C019-09B4-4D76-90CC-B9F20204FF70}" presName="composite" presStyleCnt="0"/>
      <dgm:spPr/>
    </dgm:pt>
    <dgm:pt modelId="{BE24AE00-4895-4EA5-A7EE-C4210519F9EE}" type="pres">
      <dgm:prSet presAssocID="{BD68C019-09B4-4D76-90CC-B9F20204FF70}" presName="bentUpArrow1" presStyleLbl="alignImgPlace1" presStyleIdx="2" presStyleCnt="3"/>
      <dgm:spPr/>
    </dgm:pt>
    <dgm:pt modelId="{15B5D708-BDBC-4BBA-80CA-84BE1BDCA24C}" type="pres">
      <dgm:prSet presAssocID="{BD68C019-09B4-4D76-90CC-B9F20204FF70}" presName="ParentText" presStyleLbl="node1" presStyleIdx="2" presStyleCnt="4">
        <dgm:presLayoutVars>
          <dgm:chMax val="1"/>
          <dgm:chPref val="1"/>
          <dgm:bulletEnabled val="1"/>
        </dgm:presLayoutVars>
      </dgm:prSet>
      <dgm:spPr/>
    </dgm:pt>
    <dgm:pt modelId="{C85AEFE8-BC4B-45F3-8B27-8C530768D6CF}" type="pres">
      <dgm:prSet presAssocID="{BD68C019-09B4-4D76-90CC-B9F20204FF70}" presName="ChildText" presStyleLbl="revTx" presStyleIdx="2" presStyleCnt="4" custScaleX="138385" custScaleY="138385" custLinFactNeighborX="21547">
        <dgm:presLayoutVars>
          <dgm:chMax val="0"/>
          <dgm:chPref val="0"/>
          <dgm:bulletEnabled val="1"/>
        </dgm:presLayoutVars>
      </dgm:prSet>
      <dgm:spPr/>
    </dgm:pt>
    <dgm:pt modelId="{CB4D814C-FA28-4093-BF0F-926E7C7BB065}" type="pres">
      <dgm:prSet presAssocID="{E9C50791-942C-4A0D-8BA5-3089D2F0434C}" presName="sibTrans" presStyleCnt="0"/>
      <dgm:spPr/>
    </dgm:pt>
    <dgm:pt modelId="{3E428B82-F767-4767-B85E-7BCE71A0037F}" type="pres">
      <dgm:prSet presAssocID="{9B8577D4-89C7-483D-A6A2-1914B5175977}" presName="composite" presStyleCnt="0"/>
      <dgm:spPr/>
    </dgm:pt>
    <dgm:pt modelId="{B648DA0F-6DCC-455C-AA6E-0CA96F630C22}" type="pres">
      <dgm:prSet presAssocID="{9B8577D4-89C7-483D-A6A2-1914B5175977}" presName="ParentText" presStyleLbl="node1" presStyleIdx="3" presStyleCnt="4">
        <dgm:presLayoutVars>
          <dgm:chMax val="1"/>
          <dgm:chPref val="1"/>
          <dgm:bulletEnabled val="1"/>
        </dgm:presLayoutVars>
      </dgm:prSet>
      <dgm:spPr/>
    </dgm:pt>
    <dgm:pt modelId="{C047C5F5-13F7-4D84-9C05-E38842D26CA8}" type="pres">
      <dgm:prSet presAssocID="{9B8577D4-89C7-483D-A6A2-1914B5175977}" presName="FinalChildText" presStyleLbl="revTx" presStyleIdx="3" presStyleCnt="4" custScaleX="147475" custScaleY="137108" custLinFactNeighborX="36466" custLinFactNeighborY="2773">
        <dgm:presLayoutVars>
          <dgm:chMax val="0"/>
          <dgm:chPref val="0"/>
          <dgm:bulletEnabled val="1"/>
        </dgm:presLayoutVars>
      </dgm:prSet>
      <dgm:spPr/>
    </dgm:pt>
  </dgm:ptLst>
  <dgm:cxnLst>
    <dgm:cxn modelId="{0B3DCB00-370E-4F4F-9BA3-96497D9153FE}" srcId="{9B8577D4-89C7-483D-A6A2-1914B5175977}" destId="{BA306DDB-F2BA-4CE6-A4A5-15000B1E9C3D}" srcOrd="0" destOrd="0" parTransId="{E99B3E3F-7C6D-450C-B39C-D0B44C29C9F3}" sibTransId="{E8EB5D93-EDE1-412D-BBCE-E960FD04F311}"/>
    <dgm:cxn modelId="{EBDCDA19-4823-4A66-9269-F0829AE02FD8}" srcId="{A8B0DC01-0DA6-474A-95A2-7F269D70F1DE}" destId="{8900E4A6-FA6B-47FB-ACAC-308AA2E4FC27}" srcOrd="0" destOrd="0" parTransId="{ACE10388-EAE0-4C42-B160-7E059C935D12}" sibTransId="{0207FA10-40D6-4AF6-8BBA-062CF1FB4828}"/>
    <dgm:cxn modelId="{0BE2CA1D-3747-4F5B-A618-88E899BD8666}" type="presOf" srcId="{7BCF4B5C-86F4-4527-BBD4-AA591C1301C7}" destId="{C047C5F5-13F7-4D84-9C05-E38842D26CA8}" srcOrd="0" destOrd="1" presId="urn:microsoft.com/office/officeart/2005/8/layout/StepDownProcess"/>
    <dgm:cxn modelId="{FAF75C3A-0F84-46D4-88E3-3F3B34EF8AEC}" type="presOf" srcId="{8900E4A6-FA6B-47FB-ACAC-308AA2E4FC27}" destId="{526476BD-9455-43E0-B22F-84B91B3FEAFF}" srcOrd="0" destOrd="0" presId="urn:microsoft.com/office/officeart/2005/8/layout/StepDownProcess"/>
    <dgm:cxn modelId="{E2F39E40-B7AA-4150-B628-10613CEB5662}" type="presOf" srcId="{9DDB4F62-8369-4A97-BEFF-AF9A4627590B}" destId="{70592B24-95E4-497C-8896-10EE266FA2D5}" srcOrd="0" destOrd="0" presId="urn:microsoft.com/office/officeart/2005/8/layout/StepDownProcess"/>
    <dgm:cxn modelId="{BD6B285D-947A-4C74-9D0E-96348B7A9DD2}" type="presOf" srcId="{A8B0DC01-0DA6-474A-95A2-7F269D70F1DE}" destId="{8B6B2155-1ED2-420A-ADEA-FFD16814B269}" srcOrd="0" destOrd="0" presId="urn:microsoft.com/office/officeart/2005/8/layout/StepDownProcess"/>
    <dgm:cxn modelId="{BBD55646-05E8-41D5-8293-6FB78546A903}" type="presOf" srcId="{BA306DDB-F2BA-4CE6-A4A5-15000B1E9C3D}" destId="{C047C5F5-13F7-4D84-9C05-E38842D26CA8}" srcOrd="0" destOrd="0" presId="urn:microsoft.com/office/officeart/2005/8/layout/StepDownProcess"/>
    <dgm:cxn modelId="{6FE24149-05B3-439C-965C-4AD65E1CF056}" type="presOf" srcId="{346F4059-CC15-40FD-BD36-4F645F3E6E4C}" destId="{F24ACECC-7E0D-4B3E-8436-002DB4C49221}" srcOrd="0" destOrd="0" presId="urn:microsoft.com/office/officeart/2005/8/layout/StepDownProcess"/>
    <dgm:cxn modelId="{BE563C4C-29DF-47DF-89F3-BE6288CE31A4}" type="presOf" srcId="{09CF569B-CDB5-470F-99C8-F742A9BFEC8E}" destId="{F24ACECC-7E0D-4B3E-8436-002DB4C49221}" srcOrd="0" destOrd="1" presId="urn:microsoft.com/office/officeart/2005/8/layout/StepDownProcess"/>
    <dgm:cxn modelId="{F467586C-6EF4-48FD-BDDC-B7AD71BF16D8}" type="presOf" srcId="{EAF2D118-55D5-4C16-ACCF-BBDBE532D803}" destId="{C85AEFE8-BC4B-45F3-8B27-8C530768D6CF}" srcOrd="0" destOrd="0" presId="urn:microsoft.com/office/officeart/2005/8/layout/StepDownProcess"/>
    <dgm:cxn modelId="{E5769571-03E3-4D75-AE48-EAB1151D3786}" srcId="{9DDB4F62-8369-4A97-BEFF-AF9A4627590B}" destId="{9B8577D4-89C7-483D-A6A2-1914B5175977}" srcOrd="3" destOrd="0" parTransId="{9DBBFEB0-D451-4BB0-90BA-1E88C1474754}" sibTransId="{F91F7660-E673-47BF-B094-A76EE0E4CEAA}"/>
    <dgm:cxn modelId="{3178D372-CCA4-490F-B711-133236D614CF}" type="presOf" srcId="{9B8577D4-89C7-483D-A6A2-1914B5175977}" destId="{B648DA0F-6DCC-455C-AA6E-0CA96F630C22}" srcOrd="0" destOrd="0" presId="urn:microsoft.com/office/officeart/2005/8/layout/StepDownProcess"/>
    <dgm:cxn modelId="{02B2EB87-4735-48E1-B081-742E0C906F41}" srcId="{9DDB4F62-8369-4A97-BEFF-AF9A4627590B}" destId="{5705B822-3FC4-4F35-9E84-6675A0838A5D}" srcOrd="1" destOrd="0" parTransId="{A2824F41-8208-4D59-A2C1-1A304C081DBD}" sibTransId="{C4ADCFC5-44F7-49C5-BF17-D24CD9D722F9}"/>
    <dgm:cxn modelId="{2C0D0B90-5929-43F9-B429-89BECBBB6E58}" srcId="{BD68C019-09B4-4D76-90CC-B9F20204FF70}" destId="{87031DD4-DD4E-4DB9-861F-E1864373BE51}" srcOrd="2" destOrd="0" parTransId="{78097CCA-47EA-42F0-919F-E1A82B5BBE82}" sibTransId="{34F3606C-15F4-4AA4-BC04-417705F95B49}"/>
    <dgm:cxn modelId="{5443BC94-1ED5-4DB7-9678-199098702DCE}" srcId="{5705B822-3FC4-4F35-9E84-6675A0838A5D}" destId="{09CF569B-CDB5-470F-99C8-F742A9BFEC8E}" srcOrd="1" destOrd="0" parTransId="{730C2740-E1E3-462A-B490-A2F39F7C48FA}" sibTransId="{2E8D7400-C4D6-4EB3-965B-9CAC6F2061A3}"/>
    <dgm:cxn modelId="{BB151995-7739-4F30-9808-D7291C0E008B}" srcId="{9DDB4F62-8369-4A97-BEFF-AF9A4627590B}" destId="{BD68C019-09B4-4D76-90CC-B9F20204FF70}" srcOrd="2" destOrd="0" parTransId="{26491263-C5C4-4095-9104-D5281B0C812A}" sibTransId="{E9C50791-942C-4A0D-8BA5-3089D2F0434C}"/>
    <dgm:cxn modelId="{E0779498-168A-41E5-B1AF-A3C66A49DA25}" srcId="{BD68C019-09B4-4D76-90CC-B9F20204FF70}" destId="{EAF2D118-55D5-4C16-ACCF-BBDBE532D803}" srcOrd="0" destOrd="0" parTransId="{2114D779-CCD7-44D6-A5CB-960E031B4394}" sibTransId="{6E36FFEB-F9E1-485C-AC4D-8178F36D13C1}"/>
    <dgm:cxn modelId="{0204EDA9-7C7A-4CE8-AE6E-B4513989BD7B}" srcId="{BD68C019-09B4-4D76-90CC-B9F20204FF70}" destId="{C1832A43-45C0-4F1F-AB7D-80E6D2BBC2EC}" srcOrd="1" destOrd="0" parTransId="{1A421125-5ABA-4E26-85BB-A410EEEC7FB6}" sibTransId="{888CA580-A561-470C-82E4-6F8E908E44B2}"/>
    <dgm:cxn modelId="{0A8DD5B2-2052-48A2-8CE4-D7808432923A}" type="presOf" srcId="{C1832A43-45C0-4F1F-AB7D-80E6D2BBC2EC}" destId="{C85AEFE8-BC4B-45F3-8B27-8C530768D6CF}" srcOrd="0" destOrd="1" presId="urn:microsoft.com/office/officeart/2005/8/layout/StepDownProcess"/>
    <dgm:cxn modelId="{DF8E01BE-5CA2-463E-A712-73ED180A2568}" srcId="{5705B822-3FC4-4F35-9E84-6675A0838A5D}" destId="{346F4059-CC15-40FD-BD36-4F645F3E6E4C}" srcOrd="0" destOrd="0" parTransId="{A9DA349F-0F0D-416B-A7E1-DEA387C1EA51}" sibTransId="{CA14224D-F3B0-433A-80AA-1E44CD8CE4CD}"/>
    <dgm:cxn modelId="{B9A465BE-D70D-46C7-BA05-7CF1E6648B11}" type="presOf" srcId="{5705B822-3FC4-4F35-9E84-6675A0838A5D}" destId="{C6EE4B76-A111-41E8-84F2-517555E9E0A4}" srcOrd="0" destOrd="0" presId="urn:microsoft.com/office/officeart/2005/8/layout/StepDownProcess"/>
    <dgm:cxn modelId="{C447D5C3-1F04-416C-B381-57F49754A6BA}" srcId="{9DDB4F62-8369-4A97-BEFF-AF9A4627590B}" destId="{A8B0DC01-0DA6-474A-95A2-7F269D70F1DE}" srcOrd="0" destOrd="0" parTransId="{A2FA0F83-0ABB-45E1-9547-602FED8A0E95}" sibTransId="{D7CA9D13-CBA0-46B8-B96B-6EFECA5B87B8}"/>
    <dgm:cxn modelId="{95390FD7-F293-4F87-B7D3-EFBB34A7BDBD}" srcId="{9B8577D4-89C7-483D-A6A2-1914B5175977}" destId="{7BCF4B5C-86F4-4527-BBD4-AA591C1301C7}" srcOrd="1" destOrd="0" parTransId="{591A984B-D8B2-41A2-A65E-D54E9B33919E}" sibTransId="{53095C34-53F3-4FB3-B0A5-92FB3CF8F2F2}"/>
    <dgm:cxn modelId="{5322B5F1-9DFF-45D0-A683-AD20CB4930A3}" type="presOf" srcId="{87031DD4-DD4E-4DB9-861F-E1864373BE51}" destId="{C85AEFE8-BC4B-45F3-8B27-8C530768D6CF}" srcOrd="0" destOrd="2" presId="urn:microsoft.com/office/officeart/2005/8/layout/StepDownProcess"/>
    <dgm:cxn modelId="{C4E663F3-A543-4E96-BE1B-C8679CFCD934}" type="presOf" srcId="{BD68C019-09B4-4D76-90CC-B9F20204FF70}" destId="{15B5D708-BDBC-4BBA-80CA-84BE1BDCA24C}" srcOrd="0" destOrd="0" presId="urn:microsoft.com/office/officeart/2005/8/layout/StepDownProcess"/>
    <dgm:cxn modelId="{E90E1C2C-9A75-4C92-A5F8-B517444819BB}" type="presParOf" srcId="{70592B24-95E4-497C-8896-10EE266FA2D5}" destId="{0AA90218-E828-460C-AC06-2C434BD61DD4}" srcOrd="0" destOrd="0" presId="urn:microsoft.com/office/officeart/2005/8/layout/StepDownProcess"/>
    <dgm:cxn modelId="{65151457-5DB6-44D1-8CFD-78A06C2E06BE}" type="presParOf" srcId="{0AA90218-E828-460C-AC06-2C434BD61DD4}" destId="{ADD51753-5CBB-422C-8D0F-1F218760E53E}" srcOrd="0" destOrd="0" presId="urn:microsoft.com/office/officeart/2005/8/layout/StepDownProcess"/>
    <dgm:cxn modelId="{65E36B70-1139-4892-8ACB-68D1247883B0}" type="presParOf" srcId="{0AA90218-E828-460C-AC06-2C434BD61DD4}" destId="{8B6B2155-1ED2-420A-ADEA-FFD16814B269}" srcOrd="1" destOrd="0" presId="urn:microsoft.com/office/officeart/2005/8/layout/StepDownProcess"/>
    <dgm:cxn modelId="{F73B8649-8710-4D3E-8C5D-FFD5B178AF85}" type="presParOf" srcId="{0AA90218-E828-460C-AC06-2C434BD61DD4}" destId="{526476BD-9455-43E0-B22F-84B91B3FEAFF}" srcOrd="2" destOrd="0" presId="urn:microsoft.com/office/officeart/2005/8/layout/StepDownProcess"/>
    <dgm:cxn modelId="{1FA1E7B0-B551-42B9-811F-B4213869F787}" type="presParOf" srcId="{70592B24-95E4-497C-8896-10EE266FA2D5}" destId="{238BDDD1-1F24-47D9-99B2-086FE2425FDC}" srcOrd="1" destOrd="0" presId="urn:microsoft.com/office/officeart/2005/8/layout/StepDownProcess"/>
    <dgm:cxn modelId="{3CA7D3FB-E172-4859-A3B5-D38A6D146F36}" type="presParOf" srcId="{70592B24-95E4-497C-8896-10EE266FA2D5}" destId="{BA57F0DA-0EDF-447B-8F6E-41E31DF54FB9}" srcOrd="2" destOrd="0" presId="urn:microsoft.com/office/officeart/2005/8/layout/StepDownProcess"/>
    <dgm:cxn modelId="{E03E030E-B868-4042-9007-239096F9E6AD}" type="presParOf" srcId="{BA57F0DA-0EDF-447B-8F6E-41E31DF54FB9}" destId="{11B38342-6360-4323-992A-26A4BA9774C6}" srcOrd="0" destOrd="0" presId="urn:microsoft.com/office/officeart/2005/8/layout/StepDownProcess"/>
    <dgm:cxn modelId="{722567AF-6588-40DB-99AA-24872AA54976}" type="presParOf" srcId="{BA57F0DA-0EDF-447B-8F6E-41E31DF54FB9}" destId="{C6EE4B76-A111-41E8-84F2-517555E9E0A4}" srcOrd="1" destOrd="0" presId="urn:microsoft.com/office/officeart/2005/8/layout/StepDownProcess"/>
    <dgm:cxn modelId="{A72DBD07-09E4-488B-A621-BFE80A668F47}" type="presParOf" srcId="{BA57F0DA-0EDF-447B-8F6E-41E31DF54FB9}" destId="{F24ACECC-7E0D-4B3E-8436-002DB4C49221}" srcOrd="2" destOrd="0" presId="urn:microsoft.com/office/officeart/2005/8/layout/StepDownProcess"/>
    <dgm:cxn modelId="{DCA8F711-6DDE-460D-B97E-1E57862A8242}" type="presParOf" srcId="{70592B24-95E4-497C-8896-10EE266FA2D5}" destId="{DBCA372E-848B-4485-83EF-DAABA2CB073A}" srcOrd="3" destOrd="0" presId="urn:microsoft.com/office/officeart/2005/8/layout/StepDownProcess"/>
    <dgm:cxn modelId="{68D23622-FB4B-4794-B918-BB6D725B625D}" type="presParOf" srcId="{70592B24-95E4-497C-8896-10EE266FA2D5}" destId="{7EE7FC95-9189-4842-B93C-C3BB4311E38C}" srcOrd="4" destOrd="0" presId="urn:microsoft.com/office/officeart/2005/8/layout/StepDownProcess"/>
    <dgm:cxn modelId="{5F4523D6-52D8-45AA-8221-E1CD3A21D6D7}" type="presParOf" srcId="{7EE7FC95-9189-4842-B93C-C3BB4311E38C}" destId="{BE24AE00-4895-4EA5-A7EE-C4210519F9EE}" srcOrd="0" destOrd="0" presId="urn:microsoft.com/office/officeart/2005/8/layout/StepDownProcess"/>
    <dgm:cxn modelId="{382CC3FA-A5F9-44DF-8898-1583DED75A0B}" type="presParOf" srcId="{7EE7FC95-9189-4842-B93C-C3BB4311E38C}" destId="{15B5D708-BDBC-4BBA-80CA-84BE1BDCA24C}" srcOrd="1" destOrd="0" presId="urn:microsoft.com/office/officeart/2005/8/layout/StepDownProcess"/>
    <dgm:cxn modelId="{7AE8EB28-A4CF-4923-8ECB-7297EE80ADDD}" type="presParOf" srcId="{7EE7FC95-9189-4842-B93C-C3BB4311E38C}" destId="{C85AEFE8-BC4B-45F3-8B27-8C530768D6CF}" srcOrd="2" destOrd="0" presId="urn:microsoft.com/office/officeart/2005/8/layout/StepDownProcess"/>
    <dgm:cxn modelId="{0C765E93-8536-4E9B-8205-F6F7FD0F783A}" type="presParOf" srcId="{70592B24-95E4-497C-8896-10EE266FA2D5}" destId="{CB4D814C-FA28-4093-BF0F-926E7C7BB065}" srcOrd="5" destOrd="0" presId="urn:microsoft.com/office/officeart/2005/8/layout/StepDownProcess"/>
    <dgm:cxn modelId="{165AAB42-3A1A-49F9-BDBE-226308614AC3}" type="presParOf" srcId="{70592B24-95E4-497C-8896-10EE266FA2D5}" destId="{3E428B82-F767-4767-B85E-7BCE71A0037F}" srcOrd="6" destOrd="0" presId="urn:microsoft.com/office/officeart/2005/8/layout/StepDownProcess"/>
    <dgm:cxn modelId="{5EF91D0C-8B15-4D6E-984F-30F8CE6490ED}" type="presParOf" srcId="{3E428B82-F767-4767-B85E-7BCE71A0037F}" destId="{B648DA0F-6DCC-455C-AA6E-0CA96F630C22}" srcOrd="0" destOrd="0" presId="urn:microsoft.com/office/officeart/2005/8/layout/StepDownProcess"/>
    <dgm:cxn modelId="{9250799A-2639-4E7B-9559-14E114FFA01D}" type="presParOf" srcId="{3E428B82-F767-4767-B85E-7BCE71A0037F}" destId="{C047C5F5-13F7-4D84-9C05-E38842D26CA8}" srcOrd="1" destOrd="0" presId="urn:microsoft.com/office/officeart/2005/8/layout/StepDownProcess"/>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8EA6536-3167-4DC6-AF81-35A6FE970E7A}" type="doc">
      <dgm:prSet loTypeId="urn:microsoft.com/office/officeart/2005/8/layout/cycle1" loCatId="cycle" qsTypeId="urn:microsoft.com/office/officeart/2005/8/quickstyle/simple5" qsCatId="simple" csTypeId="urn:microsoft.com/office/officeart/2005/8/colors/colorful4" csCatId="colorful" phldr="1"/>
      <dgm:spPr/>
      <dgm:t>
        <a:bodyPr/>
        <a:lstStyle/>
        <a:p>
          <a:endParaRPr lang="nl-NL"/>
        </a:p>
      </dgm:t>
    </dgm:pt>
    <dgm:pt modelId="{28B0A4C2-E6D3-4579-AFD0-A08B0FC05572}">
      <dgm:prSet phldrT="[Tekst]"/>
      <dgm:spPr/>
      <dgm:t>
        <a:bodyPr/>
        <a:lstStyle/>
        <a:p>
          <a:r>
            <a:rPr lang="nl-NL"/>
            <a:t>elk jaar onderhoud</a:t>
          </a:r>
        </a:p>
        <a:p>
          <a:r>
            <a:rPr lang="nl-NL"/>
            <a:t>of</a:t>
          </a:r>
        </a:p>
        <a:p>
          <a:r>
            <a:rPr lang="nl-NL"/>
            <a:t>1 jaar na basistraining op onderhoud</a:t>
          </a:r>
        </a:p>
      </dgm:t>
    </dgm:pt>
    <dgm:pt modelId="{560993EF-5C87-48EF-9C39-8756C4C736DB}" type="parTrans" cxnId="{909040B7-A141-49AC-9376-CD2D30103A5C}">
      <dgm:prSet/>
      <dgm:spPr/>
      <dgm:t>
        <a:bodyPr/>
        <a:lstStyle/>
        <a:p>
          <a:endParaRPr lang="nl-NL"/>
        </a:p>
      </dgm:t>
    </dgm:pt>
    <dgm:pt modelId="{DF6DF0F2-5943-40F8-9D09-D8036CFDC3D6}" type="sibTrans" cxnId="{909040B7-A141-49AC-9376-CD2D30103A5C}">
      <dgm:prSet/>
      <dgm:spPr/>
      <dgm:t>
        <a:bodyPr/>
        <a:lstStyle/>
        <a:p>
          <a:endParaRPr lang="nl-NL"/>
        </a:p>
      </dgm:t>
    </dgm:pt>
    <dgm:pt modelId="{F88BCD4B-75FC-4110-8995-0BA43B2FCE52}">
      <dgm:prSet phldrT="[Tekst]"/>
      <dgm:spPr/>
      <dgm:t>
        <a:bodyPr/>
        <a:lstStyle/>
        <a:p>
          <a:r>
            <a:rPr lang="nl-NL"/>
            <a:t>Na 4 onderhoudsjaren op examen</a:t>
          </a:r>
        </a:p>
      </dgm:t>
    </dgm:pt>
    <dgm:pt modelId="{2274D891-B20A-45D4-AA3E-D8DE2571BD5B}" type="parTrans" cxnId="{9142D7BD-3F97-4FBB-81BD-25198C1779AE}">
      <dgm:prSet/>
      <dgm:spPr/>
      <dgm:t>
        <a:bodyPr/>
        <a:lstStyle/>
        <a:p>
          <a:endParaRPr lang="nl-NL"/>
        </a:p>
      </dgm:t>
    </dgm:pt>
    <dgm:pt modelId="{937F57C5-CDCE-4930-ADB7-B24BD8316CBF}" type="sibTrans" cxnId="{9142D7BD-3F97-4FBB-81BD-25198C1779AE}">
      <dgm:prSet/>
      <dgm:spPr/>
      <dgm:t>
        <a:bodyPr/>
        <a:lstStyle/>
        <a:p>
          <a:endParaRPr lang="nl-NL"/>
        </a:p>
      </dgm:t>
    </dgm:pt>
    <dgm:pt modelId="{C6F2F836-6BED-454C-9D09-C4C72E1AD858}">
      <dgm:prSet phldrT="[Tekst]"/>
      <dgm:spPr/>
      <dgm:t>
        <a:bodyPr/>
        <a:lstStyle/>
        <a:p>
          <a:r>
            <a:rPr lang="nl-NL"/>
            <a:t>Onderhoud behaald</a:t>
          </a:r>
        </a:p>
      </dgm:t>
    </dgm:pt>
    <dgm:pt modelId="{9ED701B2-7B3B-4B69-B29D-F86ABCCAA041}" type="parTrans" cxnId="{A8DE04BC-2206-4C00-B00F-7F64959B3F3C}">
      <dgm:prSet/>
      <dgm:spPr/>
      <dgm:t>
        <a:bodyPr/>
        <a:lstStyle/>
        <a:p>
          <a:endParaRPr lang="nl-NL"/>
        </a:p>
      </dgm:t>
    </dgm:pt>
    <dgm:pt modelId="{C55E0A39-50EC-471E-B9F9-07C6565A3380}" type="sibTrans" cxnId="{A8DE04BC-2206-4C00-B00F-7F64959B3F3C}">
      <dgm:prSet/>
      <dgm:spPr/>
      <dgm:t>
        <a:bodyPr/>
        <a:lstStyle/>
        <a:p>
          <a:endParaRPr lang="nl-NL"/>
        </a:p>
      </dgm:t>
    </dgm:pt>
    <dgm:pt modelId="{E6A2F7C6-E88B-4280-A4C6-BEBC363FB28F}" type="pres">
      <dgm:prSet presAssocID="{98EA6536-3167-4DC6-AF81-35A6FE970E7A}" presName="cycle" presStyleCnt="0">
        <dgm:presLayoutVars>
          <dgm:dir/>
          <dgm:resizeHandles val="exact"/>
        </dgm:presLayoutVars>
      </dgm:prSet>
      <dgm:spPr/>
    </dgm:pt>
    <dgm:pt modelId="{C9A5D683-F544-488E-A61A-8D9E5BE53F17}" type="pres">
      <dgm:prSet presAssocID="{28B0A4C2-E6D3-4579-AFD0-A08B0FC05572}" presName="dummy" presStyleCnt="0"/>
      <dgm:spPr/>
    </dgm:pt>
    <dgm:pt modelId="{7944DB94-95D9-4B54-A4AE-2F9BF912BD86}" type="pres">
      <dgm:prSet presAssocID="{28B0A4C2-E6D3-4579-AFD0-A08B0FC05572}" presName="node" presStyleLbl="revTx" presStyleIdx="0" presStyleCnt="3">
        <dgm:presLayoutVars>
          <dgm:bulletEnabled val="1"/>
        </dgm:presLayoutVars>
      </dgm:prSet>
      <dgm:spPr/>
    </dgm:pt>
    <dgm:pt modelId="{57990AB8-DAEB-4683-AE7B-03B1D075E5EB}" type="pres">
      <dgm:prSet presAssocID="{DF6DF0F2-5943-40F8-9D09-D8036CFDC3D6}" presName="sibTrans" presStyleLbl="node1" presStyleIdx="0" presStyleCnt="3"/>
      <dgm:spPr/>
    </dgm:pt>
    <dgm:pt modelId="{7CC291B2-ACF4-459E-9D49-A3D01A582A25}" type="pres">
      <dgm:prSet presAssocID="{F88BCD4B-75FC-4110-8995-0BA43B2FCE52}" presName="dummy" presStyleCnt="0"/>
      <dgm:spPr/>
    </dgm:pt>
    <dgm:pt modelId="{205326DC-9202-4087-BFF6-AEFA8F13137E}" type="pres">
      <dgm:prSet presAssocID="{F88BCD4B-75FC-4110-8995-0BA43B2FCE52}" presName="node" presStyleLbl="revTx" presStyleIdx="1" presStyleCnt="3">
        <dgm:presLayoutVars>
          <dgm:bulletEnabled val="1"/>
        </dgm:presLayoutVars>
      </dgm:prSet>
      <dgm:spPr/>
    </dgm:pt>
    <dgm:pt modelId="{B65F2583-935D-49CF-A3C3-D10F97B38FCB}" type="pres">
      <dgm:prSet presAssocID="{937F57C5-CDCE-4930-ADB7-B24BD8316CBF}" presName="sibTrans" presStyleLbl="node1" presStyleIdx="1" presStyleCnt="3"/>
      <dgm:spPr/>
    </dgm:pt>
    <dgm:pt modelId="{5A7AA048-9DB4-487E-9748-FD00889D11FA}" type="pres">
      <dgm:prSet presAssocID="{C6F2F836-6BED-454C-9D09-C4C72E1AD858}" presName="dummy" presStyleCnt="0"/>
      <dgm:spPr/>
    </dgm:pt>
    <dgm:pt modelId="{F0963375-D1A9-4F12-86A3-2EFCE9135685}" type="pres">
      <dgm:prSet presAssocID="{C6F2F836-6BED-454C-9D09-C4C72E1AD858}" presName="node" presStyleLbl="revTx" presStyleIdx="2" presStyleCnt="3">
        <dgm:presLayoutVars>
          <dgm:bulletEnabled val="1"/>
        </dgm:presLayoutVars>
      </dgm:prSet>
      <dgm:spPr/>
    </dgm:pt>
    <dgm:pt modelId="{3BE3F2A8-F097-4DEE-BF24-0C2DD638DAEE}" type="pres">
      <dgm:prSet presAssocID="{C55E0A39-50EC-471E-B9F9-07C6565A3380}" presName="sibTrans" presStyleLbl="node1" presStyleIdx="2" presStyleCnt="3"/>
      <dgm:spPr/>
    </dgm:pt>
  </dgm:ptLst>
  <dgm:cxnLst>
    <dgm:cxn modelId="{ABDD4922-D347-4CA3-A7C8-1D0113215A7F}" type="presOf" srcId="{DF6DF0F2-5943-40F8-9D09-D8036CFDC3D6}" destId="{57990AB8-DAEB-4683-AE7B-03B1D075E5EB}" srcOrd="0" destOrd="0" presId="urn:microsoft.com/office/officeart/2005/8/layout/cycle1"/>
    <dgm:cxn modelId="{A5342653-600D-432F-972B-034A630E0CC4}" type="presOf" srcId="{28B0A4C2-E6D3-4579-AFD0-A08B0FC05572}" destId="{7944DB94-95D9-4B54-A4AE-2F9BF912BD86}" srcOrd="0" destOrd="0" presId="urn:microsoft.com/office/officeart/2005/8/layout/cycle1"/>
    <dgm:cxn modelId="{1C2A6053-F900-43EB-86BC-5C2454A94ED0}" type="presOf" srcId="{C55E0A39-50EC-471E-B9F9-07C6565A3380}" destId="{3BE3F2A8-F097-4DEE-BF24-0C2DD638DAEE}" srcOrd="0" destOrd="0" presId="urn:microsoft.com/office/officeart/2005/8/layout/cycle1"/>
    <dgm:cxn modelId="{2074E074-B347-43A1-ABAC-3FFC586B26F7}" type="presOf" srcId="{C6F2F836-6BED-454C-9D09-C4C72E1AD858}" destId="{F0963375-D1A9-4F12-86A3-2EFCE9135685}" srcOrd="0" destOrd="0" presId="urn:microsoft.com/office/officeart/2005/8/layout/cycle1"/>
    <dgm:cxn modelId="{93C3C285-CF20-4549-AA70-B3E91BD21AC1}" type="presOf" srcId="{98EA6536-3167-4DC6-AF81-35A6FE970E7A}" destId="{E6A2F7C6-E88B-4280-A4C6-BEBC363FB28F}" srcOrd="0" destOrd="0" presId="urn:microsoft.com/office/officeart/2005/8/layout/cycle1"/>
    <dgm:cxn modelId="{909040B7-A141-49AC-9376-CD2D30103A5C}" srcId="{98EA6536-3167-4DC6-AF81-35A6FE970E7A}" destId="{28B0A4C2-E6D3-4579-AFD0-A08B0FC05572}" srcOrd="0" destOrd="0" parTransId="{560993EF-5C87-48EF-9C39-8756C4C736DB}" sibTransId="{DF6DF0F2-5943-40F8-9D09-D8036CFDC3D6}"/>
    <dgm:cxn modelId="{A8DE04BC-2206-4C00-B00F-7F64959B3F3C}" srcId="{98EA6536-3167-4DC6-AF81-35A6FE970E7A}" destId="{C6F2F836-6BED-454C-9D09-C4C72E1AD858}" srcOrd="2" destOrd="0" parTransId="{9ED701B2-7B3B-4B69-B29D-F86ABCCAA041}" sibTransId="{C55E0A39-50EC-471E-B9F9-07C6565A3380}"/>
    <dgm:cxn modelId="{9142D7BD-3F97-4FBB-81BD-25198C1779AE}" srcId="{98EA6536-3167-4DC6-AF81-35A6FE970E7A}" destId="{F88BCD4B-75FC-4110-8995-0BA43B2FCE52}" srcOrd="1" destOrd="0" parTransId="{2274D891-B20A-45D4-AA3E-D8DE2571BD5B}" sibTransId="{937F57C5-CDCE-4930-ADB7-B24BD8316CBF}"/>
    <dgm:cxn modelId="{BCD381C4-0C1F-42E9-845A-3DFFB89417F0}" type="presOf" srcId="{F88BCD4B-75FC-4110-8995-0BA43B2FCE52}" destId="{205326DC-9202-4087-BFF6-AEFA8F13137E}" srcOrd="0" destOrd="0" presId="urn:microsoft.com/office/officeart/2005/8/layout/cycle1"/>
    <dgm:cxn modelId="{64193BD0-F0BB-42CD-AF82-816D28C6C8C4}" type="presOf" srcId="{937F57C5-CDCE-4930-ADB7-B24BD8316CBF}" destId="{B65F2583-935D-49CF-A3C3-D10F97B38FCB}" srcOrd="0" destOrd="0" presId="urn:microsoft.com/office/officeart/2005/8/layout/cycle1"/>
    <dgm:cxn modelId="{1A1EA273-FEB0-4261-A699-8442E2409863}" type="presParOf" srcId="{E6A2F7C6-E88B-4280-A4C6-BEBC363FB28F}" destId="{C9A5D683-F544-488E-A61A-8D9E5BE53F17}" srcOrd="0" destOrd="0" presId="urn:microsoft.com/office/officeart/2005/8/layout/cycle1"/>
    <dgm:cxn modelId="{C82EF3C3-6008-41CC-83F2-B7BE452E9899}" type="presParOf" srcId="{E6A2F7C6-E88B-4280-A4C6-BEBC363FB28F}" destId="{7944DB94-95D9-4B54-A4AE-2F9BF912BD86}" srcOrd="1" destOrd="0" presId="urn:microsoft.com/office/officeart/2005/8/layout/cycle1"/>
    <dgm:cxn modelId="{2BA086D8-57A8-4C99-A645-50F6D8307F70}" type="presParOf" srcId="{E6A2F7C6-E88B-4280-A4C6-BEBC363FB28F}" destId="{57990AB8-DAEB-4683-AE7B-03B1D075E5EB}" srcOrd="2" destOrd="0" presId="urn:microsoft.com/office/officeart/2005/8/layout/cycle1"/>
    <dgm:cxn modelId="{55FFC9C3-222E-42B6-8FC6-5CE381F1D4F0}" type="presParOf" srcId="{E6A2F7C6-E88B-4280-A4C6-BEBC363FB28F}" destId="{7CC291B2-ACF4-459E-9D49-A3D01A582A25}" srcOrd="3" destOrd="0" presId="urn:microsoft.com/office/officeart/2005/8/layout/cycle1"/>
    <dgm:cxn modelId="{0BCB0110-21D8-4B74-815F-BA539CE9E98A}" type="presParOf" srcId="{E6A2F7C6-E88B-4280-A4C6-BEBC363FB28F}" destId="{205326DC-9202-4087-BFF6-AEFA8F13137E}" srcOrd="4" destOrd="0" presId="urn:microsoft.com/office/officeart/2005/8/layout/cycle1"/>
    <dgm:cxn modelId="{AEE0F10C-CA27-4DD4-AA19-C3E444A25E5D}" type="presParOf" srcId="{E6A2F7C6-E88B-4280-A4C6-BEBC363FB28F}" destId="{B65F2583-935D-49CF-A3C3-D10F97B38FCB}" srcOrd="5" destOrd="0" presId="urn:microsoft.com/office/officeart/2005/8/layout/cycle1"/>
    <dgm:cxn modelId="{802EC11A-A924-402D-8DE1-234AFA04A8E6}" type="presParOf" srcId="{E6A2F7C6-E88B-4280-A4C6-BEBC363FB28F}" destId="{5A7AA048-9DB4-487E-9748-FD00889D11FA}" srcOrd="6" destOrd="0" presId="urn:microsoft.com/office/officeart/2005/8/layout/cycle1"/>
    <dgm:cxn modelId="{F0B2A97C-C2D2-4DD0-8298-EB5845450FEC}" type="presParOf" srcId="{E6A2F7C6-E88B-4280-A4C6-BEBC363FB28F}" destId="{F0963375-D1A9-4F12-86A3-2EFCE9135685}" srcOrd="7" destOrd="0" presId="urn:microsoft.com/office/officeart/2005/8/layout/cycle1"/>
    <dgm:cxn modelId="{E777EA8A-FA18-415E-BC6B-D7F52E2C52FA}" type="presParOf" srcId="{E6A2F7C6-E88B-4280-A4C6-BEBC363FB28F}" destId="{3BE3F2A8-F097-4DEE-BF24-0C2DD638DAEE}" srcOrd="8" destOrd="0" presId="urn:microsoft.com/office/officeart/2005/8/layout/cycle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FF80B0-02AC-4176-B781-E606FDE93DE4}">
      <dsp:nvSpPr>
        <dsp:cNvPr id="0" name=""/>
        <dsp:cNvSpPr/>
      </dsp:nvSpPr>
      <dsp:spPr>
        <a:xfrm>
          <a:off x="724" y="1186892"/>
          <a:ext cx="910520" cy="348922"/>
        </a:xfrm>
        <a:prstGeom prst="roundRect">
          <a:avLst>
            <a:gd name="adj" fmla="val 10000"/>
          </a:avLst>
        </a:prstGeom>
        <a:solidFill>
          <a:schemeClr val="accent4">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nl-NL" sz="600" kern="1200">
              <a:latin typeface="Verdana" panose="020B0604030504040204" pitchFamily="34" charset="0"/>
              <a:ea typeface="Verdana" panose="020B0604030504040204" pitchFamily="34" charset="0"/>
              <a:cs typeface="Verdana" panose="020B0604030504040204" pitchFamily="34" charset="0"/>
            </a:rPr>
            <a:t>Assessoren opgeven</a:t>
          </a:r>
          <a:endParaRPr lang="nl-NL" sz="600" kern="1200"/>
        </a:p>
      </dsp:txBody>
      <dsp:txXfrm>
        <a:off x="724" y="1186892"/>
        <a:ext cx="910520" cy="232615"/>
      </dsp:txXfrm>
    </dsp:sp>
    <dsp:sp modelId="{20ECF7FD-43F1-487B-B51B-D1E756E1F7A1}">
      <dsp:nvSpPr>
        <dsp:cNvPr id="0" name=""/>
        <dsp:cNvSpPr/>
      </dsp:nvSpPr>
      <dsp:spPr>
        <a:xfrm>
          <a:off x="187216" y="1419507"/>
          <a:ext cx="910520" cy="594000"/>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a:sp3d z="57150" extrusionH="63500" prstMaterial="matte"/>
      </dsp:spPr>
      <dsp:style>
        <a:lnRef idx="1">
          <a:scrgbClr r="0" g="0" b="0"/>
        </a:lnRef>
        <a:fillRef idx="1">
          <a:scrgbClr r="0" g="0" b="0"/>
        </a:fillRef>
        <a:effectRef idx="0">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Door Teamleiders</a:t>
          </a:r>
        </a:p>
      </dsp:txBody>
      <dsp:txXfrm>
        <a:off x="204614" y="1436905"/>
        <a:ext cx="875724" cy="559204"/>
      </dsp:txXfrm>
    </dsp:sp>
    <dsp:sp modelId="{2AAC7CAB-9340-43CD-8FF8-2EDBDEFFFE19}">
      <dsp:nvSpPr>
        <dsp:cNvPr id="0" name=""/>
        <dsp:cNvSpPr/>
      </dsp:nvSpPr>
      <dsp:spPr>
        <a:xfrm>
          <a:off x="1049276" y="1189853"/>
          <a:ext cx="292626" cy="226693"/>
        </a:xfrm>
        <a:prstGeom prst="rightArrow">
          <a:avLst>
            <a:gd name="adj1" fmla="val 60000"/>
            <a:gd name="adj2" fmla="val 50000"/>
          </a:avLst>
        </a:prstGeom>
        <a:solidFill>
          <a:schemeClr val="accent4">
            <a:hueOff val="0"/>
            <a:satOff val="0"/>
            <a:lumOff val="0"/>
            <a:alphaOff val="0"/>
          </a:schemeClr>
        </a:solidFill>
        <a:ln>
          <a:noFill/>
        </a:ln>
        <a:effectLst/>
        <a:sp3d z="-52400" extrusionH="1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nl-NL" sz="500" kern="1200"/>
        </a:p>
      </dsp:txBody>
      <dsp:txXfrm>
        <a:off x="1049276" y="1235192"/>
        <a:ext cx="224618" cy="136015"/>
      </dsp:txXfrm>
    </dsp:sp>
    <dsp:sp modelId="{6776FE6A-5FD2-472A-BE8E-3FCCED96A9C3}">
      <dsp:nvSpPr>
        <dsp:cNvPr id="0" name=""/>
        <dsp:cNvSpPr/>
      </dsp:nvSpPr>
      <dsp:spPr>
        <a:xfrm>
          <a:off x="1463370" y="1186892"/>
          <a:ext cx="910520" cy="348922"/>
        </a:xfrm>
        <a:prstGeom prst="roundRect">
          <a:avLst>
            <a:gd name="adj" fmla="val 10000"/>
          </a:avLst>
        </a:prstGeom>
        <a:solidFill>
          <a:schemeClr val="accent4">
            <a:hueOff val="3266964"/>
            <a:satOff val="-13592"/>
            <a:lumOff val="3203"/>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nl-NL" sz="600" kern="1200">
              <a:latin typeface="Verdana" panose="020B0604030504040204" pitchFamily="34" charset="0"/>
              <a:ea typeface="Verdana" panose="020B0604030504040204" pitchFamily="34" charset="0"/>
              <a:cs typeface="Verdana" panose="020B0604030504040204" pitchFamily="34" charset="0"/>
            </a:rPr>
            <a:t>Assessoren Training</a:t>
          </a:r>
        </a:p>
      </dsp:txBody>
      <dsp:txXfrm>
        <a:off x="1463370" y="1186892"/>
        <a:ext cx="910520" cy="232615"/>
      </dsp:txXfrm>
    </dsp:sp>
    <dsp:sp modelId="{C37F2A31-6AAC-4200-B209-E725B8AA1CA1}">
      <dsp:nvSpPr>
        <dsp:cNvPr id="0" name=""/>
        <dsp:cNvSpPr/>
      </dsp:nvSpPr>
      <dsp:spPr>
        <a:xfrm>
          <a:off x="1649862" y="1419507"/>
          <a:ext cx="910520" cy="594000"/>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3266964"/>
              <a:satOff val="-13592"/>
              <a:lumOff val="3203"/>
              <a:alphaOff val="0"/>
            </a:schemeClr>
          </a:solidFill>
          <a:prstDash val="solid"/>
          <a:miter lim="800000"/>
        </a:ln>
        <a:effectLst/>
        <a:sp3d z="57150" extrusionH="63500" prstMaterial="matte"/>
      </dsp:spPr>
      <dsp:style>
        <a:lnRef idx="1">
          <a:scrgbClr r="0" g="0" b="0"/>
        </a:lnRef>
        <a:fillRef idx="1">
          <a:scrgbClr r="0" g="0" b="0"/>
        </a:fillRef>
        <a:effectRef idx="0">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Zijn 2 dagen</a:t>
          </a:r>
        </a:p>
        <a:p>
          <a:pPr marL="57150" lvl="1"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Voorwaarden</a:t>
          </a:r>
        </a:p>
        <a:p>
          <a:pPr marL="114300" lvl="2"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aamwezig</a:t>
          </a:r>
        </a:p>
        <a:p>
          <a:pPr marL="114300" lvl="2"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actieve</a:t>
          </a:r>
        </a:p>
        <a:p>
          <a:pPr marL="114300" lvl="2"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deelname</a:t>
          </a:r>
        </a:p>
      </dsp:txBody>
      <dsp:txXfrm>
        <a:off x="1667260" y="1436905"/>
        <a:ext cx="875724" cy="559204"/>
      </dsp:txXfrm>
    </dsp:sp>
    <dsp:sp modelId="{5DD57885-CEA5-45F2-AC83-2BABDA9FFF78}">
      <dsp:nvSpPr>
        <dsp:cNvPr id="0" name=""/>
        <dsp:cNvSpPr/>
      </dsp:nvSpPr>
      <dsp:spPr>
        <a:xfrm>
          <a:off x="2511922" y="1189853"/>
          <a:ext cx="292626" cy="226693"/>
        </a:xfrm>
        <a:prstGeom prst="rightArrow">
          <a:avLst>
            <a:gd name="adj1" fmla="val 60000"/>
            <a:gd name="adj2" fmla="val 50000"/>
          </a:avLst>
        </a:prstGeom>
        <a:solidFill>
          <a:schemeClr val="accent4">
            <a:hueOff val="4900445"/>
            <a:satOff val="-20388"/>
            <a:lumOff val="4804"/>
            <a:alphaOff val="0"/>
          </a:schemeClr>
        </a:solidFill>
        <a:ln>
          <a:noFill/>
        </a:ln>
        <a:effectLst/>
        <a:sp3d z="-52400" extrusionH="1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nl-NL" sz="500" kern="1200"/>
        </a:p>
      </dsp:txBody>
      <dsp:txXfrm>
        <a:off x="2511922" y="1235192"/>
        <a:ext cx="224618" cy="136015"/>
      </dsp:txXfrm>
    </dsp:sp>
    <dsp:sp modelId="{E393A08A-6E35-44BE-817A-4D7536EA7D7E}">
      <dsp:nvSpPr>
        <dsp:cNvPr id="0" name=""/>
        <dsp:cNvSpPr/>
      </dsp:nvSpPr>
      <dsp:spPr>
        <a:xfrm>
          <a:off x="2926017" y="1186892"/>
          <a:ext cx="910520" cy="348922"/>
        </a:xfrm>
        <a:prstGeom prst="roundRect">
          <a:avLst>
            <a:gd name="adj" fmla="val 10000"/>
          </a:avLst>
        </a:prstGeom>
        <a:solidFill>
          <a:schemeClr val="accent4">
            <a:hueOff val="6533927"/>
            <a:satOff val="-27185"/>
            <a:lumOff val="6405"/>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nl-NL" sz="600" kern="1200">
              <a:latin typeface="Verdana" panose="020B0604030504040204" pitchFamily="34" charset="0"/>
              <a:ea typeface="Verdana" panose="020B0604030504040204" pitchFamily="34" charset="0"/>
              <a:cs typeface="Verdana" panose="020B0604030504040204" pitchFamily="34" charset="0"/>
            </a:rPr>
            <a:t>Assessoren op examen</a:t>
          </a:r>
        </a:p>
      </dsp:txBody>
      <dsp:txXfrm>
        <a:off x="2926017" y="1186892"/>
        <a:ext cx="910520" cy="232615"/>
      </dsp:txXfrm>
    </dsp:sp>
    <dsp:sp modelId="{476145C1-B466-408E-A951-F7F414DDF7EF}">
      <dsp:nvSpPr>
        <dsp:cNvPr id="0" name=""/>
        <dsp:cNvSpPr/>
      </dsp:nvSpPr>
      <dsp:spPr>
        <a:xfrm>
          <a:off x="3112509" y="1419507"/>
          <a:ext cx="910520" cy="594000"/>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6533927"/>
              <a:satOff val="-27185"/>
              <a:lumOff val="6405"/>
              <a:alphaOff val="0"/>
            </a:schemeClr>
          </a:solidFill>
          <a:prstDash val="solid"/>
          <a:miter lim="800000"/>
        </a:ln>
        <a:effectLst/>
        <a:sp3d z="57150" extrusionH="63500" prstMaterial="matte"/>
      </dsp:spPr>
      <dsp:style>
        <a:lnRef idx="1">
          <a:scrgbClr r="0" g="0" b="0"/>
        </a:lnRef>
        <a:fillRef idx="1">
          <a:scrgbClr r="0" g="0" b="0"/>
        </a:fillRef>
        <a:effectRef idx="0">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Voorwaarden:</a:t>
          </a:r>
        </a:p>
        <a:p>
          <a:pPr marL="114300" lvl="2"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Filmpje</a:t>
          </a:r>
        </a:p>
        <a:p>
          <a:pPr marL="114300" lvl="2"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Portfolio</a:t>
          </a:r>
        </a:p>
        <a:p>
          <a:pPr marL="114300" lvl="2"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CV</a:t>
          </a:r>
        </a:p>
      </dsp:txBody>
      <dsp:txXfrm>
        <a:off x="3129907" y="1436905"/>
        <a:ext cx="875724" cy="559204"/>
      </dsp:txXfrm>
    </dsp:sp>
    <dsp:sp modelId="{02CB0C88-64F5-4E4B-840C-96964BBD5ACD}">
      <dsp:nvSpPr>
        <dsp:cNvPr id="0" name=""/>
        <dsp:cNvSpPr/>
      </dsp:nvSpPr>
      <dsp:spPr>
        <a:xfrm>
          <a:off x="3974568" y="1189853"/>
          <a:ext cx="292626" cy="226693"/>
        </a:xfrm>
        <a:prstGeom prst="rightArrow">
          <a:avLst>
            <a:gd name="adj1" fmla="val 60000"/>
            <a:gd name="adj2" fmla="val 50000"/>
          </a:avLst>
        </a:prstGeom>
        <a:solidFill>
          <a:schemeClr val="accent4">
            <a:hueOff val="9800891"/>
            <a:satOff val="-40777"/>
            <a:lumOff val="9608"/>
            <a:alphaOff val="0"/>
          </a:schemeClr>
        </a:solidFill>
        <a:ln>
          <a:noFill/>
        </a:ln>
        <a:effectLst/>
        <a:sp3d z="-52400" extrusionH="1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nl-NL" sz="500" kern="1200"/>
        </a:p>
      </dsp:txBody>
      <dsp:txXfrm>
        <a:off x="3974568" y="1235192"/>
        <a:ext cx="224618" cy="136015"/>
      </dsp:txXfrm>
    </dsp:sp>
    <dsp:sp modelId="{A3D01CEF-7240-4D27-B568-E59135A97A98}">
      <dsp:nvSpPr>
        <dsp:cNvPr id="0" name=""/>
        <dsp:cNvSpPr/>
      </dsp:nvSpPr>
      <dsp:spPr>
        <a:xfrm>
          <a:off x="4388663" y="1186892"/>
          <a:ext cx="910520" cy="348922"/>
        </a:xfrm>
        <a:prstGeom prst="roundRect">
          <a:avLst>
            <a:gd name="adj" fmla="val 10000"/>
          </a:avLst>
        </a:prstGeom>
        <a:solidFill>
          <a:schemeClr val="accent4">
            <a:hueOff val="9800891"/>
            <a:satOff val="-40777"/>
            <a:lumOff val="9608"/>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nl-NL" sz="600" kern="1200">
              <a:latin typeface="Verdana" panose="020B0604030504040204" pitchFamily="34" charset="0"/>
              <a:ea typeface="Verdana" panose="020B0604030504040204" pitchFamily="34" charset="0"/>
              <a:cs typeface="Verdana" panose="020B0604030504040204" pitchFamily="34" charset="0"/>
            </a:rPr>
            <a:t>Onderhoudstraject</a:t>
          </a:r>
        </a:p>
      </dsp:txBody>
      <dsp:txXfrm>
        <a:off x="4388663" y="1186892"/>
        <a:ext cx="910520" cy="232615"/>
      </dsp:txXfrm>
    </dsp:sp>
    <dsp:sp modelId="{AE29CEE8-B61C-4CB9-8F84-7F3F0AF7078D}">
      <dsp:nvSpPr>
        <dsp:cNvPr id="0" name=""/>
        <dsp:cNvSpPr/>
      </dsp:nvSpPr>
      <dsp:spPr>
        <a:xfrm>
          <a:off x="4575155" y="1419507"/>
          <a:ext cx="910520" cy="594000"/>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9800891"/>
              <a:satOff val="-40777"/>
              <a:lumOff val="9608"/>
              <a:alphaOff val="0"/>
            </a:schemeClr>
          </a:solidFill>
          <a:prstDash val="solid"/>
          <a:miter lim="800000"/>
        </a:ln>
        <a:effectLst/>
        <a:sp3d z="57150" extrusionH="63500" prstMaterial="matte"/>
      </dsp:spPr>
      <dsp:style>
        <a:lnRef idx="1">
          <a:scrgbClr r="0" g="0" b="0"/>
        </a:lnRef>
        <a:fillRef idx="1">
          <a:scrgbClr r="0" g="0" b="0"/>
        </a:fillRef>
        <a:effectRef idx="0">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1 jaar na de basistraining examen; Ieder jaar 1 dag onderhoud</a:t>
          </a:r>
        </a:p>
      </dsp:txBody>
      <dsp:txXfrm>
        <a:off x="4592553" y="1436905"/>
        <a:ext cx="875724" cy="55920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0B95B0-2FA5-4564-B9A9-ECEE8BA003D3}">
      <dsp:nvSpPr>
        <dsp:cNvPr id="0" name=""/>
        <dsp:cNvSpPr/>
      </dsp:nvSpPr>
      <dsp:spPr>
        <a:xfrm>
          <a:off x="768799" y="109956"/>
          <a:ext cx="1420977" cy="1420977"/>
        </a:xfrm>
        <a:prstGeom prst="pie">
          <a:avLst>
            <a:gd name="adj1" fmla="val 16200000"/>
            <a:gd name="adj2" fmla="val 1800000"/>
          </a:avLst>
        </a:prstGeom>
        <a:solidFill>
          <a:schemeClr val="accent4">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nl-NL" sz="900" kern="1200"/>
            <a:t>Pagina </a:t>
          </a:r>
        </a:p>
      </dsp:txBody>
      <dsp:txXfrm>
        <a:off x="1517688" y="411068"/>
        <a:ext cx="507492" cy="422910"/>
      </dsp:txXfrm>
    </dsp:sp>
    <dsp:sp modelId="{F9F0CAB1-E4EB-4A54-B6D7-131F5EC84327}">
      <dsp:nvSpPr>
        <dsp:cNvPr id="0" name=""/>
        <dsp:cNvSpPr/>
      </dsp:nvSpPr>
      <dsp:spPr>
        <a:xfrm>
          <a:off x="739533" y="160705"/>
          <a:ext cx="1420977" cy="1420977"/>
        </a:xfrm>
        <a:prstGeom prst="pie">
          <a:avLst>
            <a:gd name="adj1" fmla="val 1800000"/>
            <a:gd name="adj2" fmla="val 9000000"/>
          </a:avLst>
        </a:prstGeom>
        <a:solidFill>
          <a:schemeClr val="accent4">
            <a:hueOff val="4900445"/>
            <a:satOff val="-20388"/>
            <a:lumOff val="4804"/>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nl-NL" sz="900" kern="1200"/>
            <a:t>Event op pagina </a:t>
          </a:r>
        </a:p>
      </dsp:txBody>
      <dsp:txXfrm>
        <a:off x="1077861" y="1082649"/>
        <a:ext cx="761238" cy="372160"/>
      </dsp:txXfrm>
    </dsp:sp>
    <dsp:sp modelId="{A4954839-3D76-47B3-81A7-F71C8DF5110F}">
      <dsp:nvSpPr>
        <dsp:cNvPr id="0" name=""/>
        <dsp:cNvSpPr/>
      </dsp:nvSpPr>
      <dsp:spPr>
        <a:xfrm>
          <a:off x="710268" y="109956"/>
          <a:ext cx="1420977" cy="1420977"/>
        </a:xfrm>
        <a:prstGeom prst="pie">
          <a:avLst>
            <a:gd name="adj1" fmla="val 9000000"/>
            <a:gd name="adj2" fmla="val 16200000"/>
          </a:avLst>
        </a:prstGeom>
        <a:solidFill>
          <a:schemeClr val="accent4">
            <a:hueOff val="9800891"/>
            <a:satOff val="-40777"/>
            <a:lumOff val="9608"/>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nl-NL" sz="900" kern="1200"/>
            <a:t>Contoller verwerkt event</a:t>
          </a:r>
        </a:p>
      </dsp:txBody>
      <dsp:txXfrm>
        <a:off x="874864" y="411068"/>
        <a:ext cx="507492" cy="422910"/>
      </dsp:txXfrm>
    </dsp:sp>
    <dsp:sp modelId="{1419C9D0-4A63-46F7-BB6A-DF78CEB5F8E1}">
      <dsp:nvSpPr>
        <dsp:cNvPr id="0" name=""/>
        <dsp:cNvSpPr/>
      </dsp:nvSpPr>
      <dsp:spPr>
        <a:xfrm>
          <a:off x="680951" y="21991"/>
          <a:ext cx="1596908" cy="1596908"/>
        </a:xfrm>
        <a:prstGeom prst="circularArrow">
          <a:avLst>
            <a:gd name="adj1" fmla="val 5085"/>
            <a:gd name="adj2" fmla="val 327528"/>
            <a:gd name="adj3" fmla="val 1472472"/>
            <a:gd name="adj4" fmla="val 16199432"/>
            <a:gd name="adj5" fmla="val 5932"/>
          </a:avLst>
        </a:prstGeom>
        <a:solidFill>
          <a:schemeClr val="accent4">
            <a:hueOff val="0"/>
            <a:satOff val="0"/>
            <a:lumOff val="0"/>
            <a:alphaOff val="0"/>
          </a:schemeClr>
        </a:solidFill>
        <a:ln>
          <a:noFill/>
        </a:ln>
        <a:effectLst/>
        <a:sp3d z="57150" extrusionH="63500" contourW="12700" prstMaterial="matte">
          <a:contourClr>
            <a:schemeClr val="dk1">
              <a:tint val="20000"/>
            </a:schemeClr>
          </a:contourClr>
        </a:sp3d>
      </dsp:spPr>
      <dsp:style>
        <a:lnRef idx="0">
          <a:scrgbClr r="0" g="0" b="0"/>
        </a:lnRef>
        <a:fillRef idx="1">
          <a:scrgbClr r="0" g="0" b="0"/>
        </a:fillRef>
        <a:effectRef idx="0">
          <a:scrgbClr r="0" g="0" b="0"/>
        </a:effectRef>
        <a:fontRef idx="minor">
          <a:schemeClr val="lt1"/>
        </a:fontRef>
      </dsp:style>
    </dsp:sp>
    <dsp:sp modelId="{4DBC2790-11D3-4ADF-A9BE-A9C27A2E3ACF}">
      <dsp:nvSpPr>
        <dsp:cNvPr id="0" name=""/>
        <dsp:cNvSpPr/>
      </dsp:nvSpPr>
      <dsp:spPr>
        <a:xfrm>
          <a:off x="651568" y="72650"/>
          <a:ext cx="1596908" cy="1596908"/>
        </a:xfrm>
        <a:prstGeom prst="circularArrow">
          <a:avLst>
            <a:gd name="adj1" fmla="val 5085"/>
            <a:gd name="adj2" fmla="val 327528"/>
            <a:gd name="adj3" fmla="val 8671970"/>
            <a:gd name="adj4" fmla="val 1800502"/>
            <a:gd name="adj5" fmla="val 5932"/>
          </a:avLst>
        </a:prstGeom>
        <a:solidFill>
          <a:schemeClr val="accent4">
            <a:hueOff val="4900445"/>
            <a:satOff val="-20388"/>
            <a:lumOff val="4804"/>
            <a:alphaOff val="0"/>
          </a:schemeClr>
        </a:solidFill>
        <a:ln>
          <a:noFill/>
        </a:ln>
        <a:effectLst/>
        <a:sp3d z="57150" extrusionH="63500" contourW="12700" prstMaterial="matte">
          <a:contourClr>
            <a:schemeClr val="dk1">
              <a:tint val="20000"/>
            </a:schemeClr>
          </a:contourClr>
        </a:sp3d>
      </dsp:spPr>
      <dsp:style>
        <a:lnRef idx="0">
          <a:scrgbClr r="0" g="0" b="0"/>
        </a:lnRef>
        <a:fillRef idx="1">
          <a:scrgbClr r="0" g="0" b="0"/>
        </a:fillRef>
        <a:effectRef idx="0">
          <a:scrgbClr r="0" g="0" b="0"/>
        </a:effectRef>
        <a:fontRef idx="minor">
          <a:schemeClr val="lt1"/>
        </a:fontRef>
      </dsp:style>
    </dsp:sp>
    <dsp:sp modelId="{C0E5A522-B218-4781-BDD6-AB5A911CC030}">
      <dsp:nvSpPr>
        <dsp:cNvPr id="0" name=""/>
        <dsp:cNvSpPr/>
      </dsp:nvSpPr>
      <dsp:spPr>
        <a:xfrm>
          <a:off x="622185" y="21991"/>
          <a:ext cx="1596908" cy="1596908"/>
        </a:xfrm>
        <a:prstGeom prst="circularArrow">
          <a:avLst>
            <a:gd name="adj1" fmla="val 5085"/>
            <a:gd name="adj2" fmla="val 327528"/>
            <a:gd name="adj3" fmla="val 15873039"/>
            <a:gd name="adj4" fmla="val 9000000"/>
            <a:gd name="adj5" fmla="val 5932"/>
          </a:avLst>
        </a:prstGeom>
        <a:solidFill>
          <a:schemeClr val="accent4">
            <a:hueOff val="9800891"/>
            <a:satOff val="-40777"/>
            <a:lumOff val="9608"/>
            <a:alphaOff val="0"/>
          </a:schemeClr>
        </a:solidFill>
        <a:ln>
          <a:noFill/>
        </a:ln>
        <a:effectLst/>
        <a:sp3d z="57150" extrusionH="63500" contourW="12700" prstMaterial="matte">
          <a:contourClr>
            <a:schemeClr val="dk1">
              <a:tint val="20000"/>
            </a:schemeClr>
          </a:contourClr>
        </a:sp3d>
      </dsp:spPr>
      <dsp:style>
        <a:lnRef idx="0">
          <a:scrgbClr r="0" g="0" b="0"/>
        </a:lnRef>
        <a:fillRef idx="1">
          <a:scrgbClr r="0" g="0" b="0"/>
        </a:fillRef>
        <a:effectRef idx="0">
          <a:scrgbClr r="0" g="0" b="0"/>
        </a:effectRef>
        <a:fontRef idx="minor">
          <a:schemeClr val="lt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D51753-5CBB-422C-8D0F-1F218760E53E}">
      <dsp:nvSpPr>
        <dsp:cNvPr id="0" name=""/>
        <dsp:cNvSpPr/>
      </dsp:nvSpPr>
      <dsp:spPr>
        <a:xfrm rot="5400000">
          <a:off x="576081" y="654329"/>
          <a:ext cx="577575" cy="657548"/>
        </a:xfrm>
        <a:prstGeom prst="bentUpArrow">
          <a:avLst>
            <a:gd name="adj1" fmla="val 32840"/>
            <a:gd name="adj2" fmla="val 25000"/>
            <a:gd name="adj3" fmla="val 35780"/>
          </a:avLst>
        </a:prstGeom>
        <a:solidFill>
          <a:schemeClr val="accent1">
            <a:tint val="5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8B6B2155-1ED2-420A-ADEA-FFD16814B269}">
      <dsp:nvSpPr>
        <dsp:cNvPr id="0" name=""/>
        <dsp:cNvSpPr/>
      </dsp:nvSpPr>
      <dsp:spPr>
        <a:xfrm>
          <a:off x="423058" y="14076"/>
          <a:ext cx="972296" cy="680575"/>
        </a:xfrm>
        <a:prstGeom prst="roundRect">
          <a:avLst>
            <a:gd name="adj" fmla="val 16670"/>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nl-NL" sz="1300" kern="1200"/>
            <a:t>College pagina</a:t>
          </a:r>
        </a:p>
      </dsp:txBody>
      <dsp:txXfrm>
        <a:off x="456287" y="47305"/>
        <a:ext cx="905838" cy="614117"/>
      </dsp:txXfrm>
    </dsp:sp>
    <dsp:sp modelId="{526476BD-9455-43E0-B22F-84B91B3FEAFF}">
      <dsp:nvSpPr>
        <dsp:cNvPr id="0" name=""/>
        <dsp:cNvSpPr/>
      </dsp:nvSpPr>
      <dsp:spPr>
        <a:xfrm>
          <a:off x="1416905" y="75065"/>
          <a:ext cx="1087145" cy="65673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266700">
            <a:lnSpc>
              <a:spcPct val="90000"/>
            </a:lnSpc>
            <a:spcBef>
              <a:spcPct val="0"/>
            </a:spcBef>
            <a:spcAft>
              <a:spcPct val="15000"/>
            </a:spcAft>
            <a:buChar char="•"/>
          </a:pPr>
          <a:r>
            <a:rPr lang="nl-NL" sz="600" kern="1200"/>
            <a:t>Een college heeft alleen een relatie met een teamleider</a:t>
          </a:r>
        </a:p>
      </dsp:txBody>
      <dsp:txXfrm>
        <a:off x="1416905" y="75065"/>
        <a:ext cx="1087145" cy="656735"/>
      </dsp:txXfrm>
    </dsp:sp>
    <dsp:sp modelId="{11B38342-6360-4323-992A-26A4BA9774C6}">
      <dsp:nvSpPr>
        <dsp:cNvPr id="0" name=""/>
        <dsp:cNvSpPr/>
      </dsp:nvSpPr>
      <dsp:spPr>
        <a:xfrm rot="5400000">
          <a:off x="1473415" y="1438563"/>
          <a:ext cx="577575" cy="657548"/>
        </a:xfrm>
        <a:prstGeom prst="bentUpArrow">
          <a:avLst>
            <a:gd name="adj1" fmla="val 32840"/>
            <a:gd name="adj2" fmla="val 25000"/>
            <a:gd name="adj3" fmla="val 35780"/>
          </a:avLst>
        </a:prstGeom>
        <a:solidFill>
          <a:schemeClr val="accent1">
            <a:tint val="50000"/>
            <a:hueOff val="26189"/>
            <a:satOff val="-1446"/>
            <a:lumOff val="5583"/>
            <a:alphaOff val="0"/>
          </a:schemeClr>
        </a:solidFill>
        <a:ln>
          <a:noFill/>
        </a:ln>
        <a:effectLst/>
      </dsp:spPr>
      <dsp:style>
        <a:lnRef idx="0">
          <a:scrgbClr r="0" g="0" b="0"/>
        </a:lnRef>
        <a:fillRef idx="1">
          <a:scrgbClr r="0" g="0" b="0"/>
        </a:fillRef>
        <a:effectRef idx="2">
          <a:scrgbClr r="0" g="0" b="0"/>
        </a:effectRef>
        <a:fontRef idx="minor"/>
      </dsp:style>
    </dsp:sp>
    <dsp:sp modelId="{C6EE4B76-A111-41E8-84F2-517555E9E0A4}">
      <dsp:nvSpPr>
        <dsp:cNvPr id="0" name=""/>
        <dsp:cNvSpPr/>
      </dsp:nvSpPr>
      <dsp:spPr>
        <a:xfrm>
          <a:off x="1320393" y="798310"/>
          <a:ext cx="972296" cy="680575"/>
        </a:xfrm>
        <a:prstGeom prst="roundRect">
          <a:avLst>
            <a:gd name="adj" fmla="val 16670"/>
          </a:avLst>
        </a:prstGeom>
        <a:gradFill rotWithShape="0">
          <a:gsLst>
            <a:gs pos="0">
              <a:schemeClr val="accent1">
                <a:shade val="80000"/>
                <a:hueOff val="116428"/>
                <a:satOff val="-2085"/>
                <a:lumOff val="8862"/>
                <a:alphaOff val="0"/>
                <a:satMod val="103000"/>
                <a:lumMod val="102000"/>
                <a:tint val="94000"/>
              </a:schemeClr>
            </a:gs>
            <a:gs pos="50000">
              <a:schemeClr val="accent1">
                <a:shade val="80000"/>
                <a:hueOff val="116428"/>
                <a:satOff val="-2085"/>
                <a:lumOff val="8862"/>
                <a:alphaOff val="0"/>
                <a:satMod val="110000"/>
                <a:lumMod val="100000"/>
                <a:shade val="100000"/>
              </a:schemeClr>
            </a:gs>
            <a:gs pos="100000">
              <a:schemeClr val="accent1">
                <a:shade val="80000"/>
                <a:hueOff val="116428"/>
                <a:satOff val="-2085"/>
                <a:lumOff val="8862"/>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nl-NL" sz="1300" kern="1200"/>
            <a:t>Teamleider pagina</a:t>
          </a:r>
        </a:p>
      </dsp:txBody>
      <dsp:txXfrm>
        <a:off x="1353622" y="831539"/>
        <a:ext cx="905838" cy="614117"/>
      </dsp:txXfrm>
    </dsp:sp>
    <dsp:sp modelId="{F24ACECC-7E0D-4B3E-8436-002DB4C49221}">
      <dsp:nvSpPr>
        <dsp:cNvPr id="0" name=""/>
        <dsp:cNvSpPr/>
      </dsp:nvSpPr>
      <dsp:spPr>
        <a:xfrm>
          <a:off x="2328040" y="758113"/>
          <a:ext cx="1028360" cy="7193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266700">
            <a:lnSpc>
              <a:spcPct val="90000"/>
            </a:lnSpc>
            <a:spcBef>
              <a:spcPct val="0"/>
            </a:spcBef>
            <a:spcAft>
              <a:spcPct val="15000"/>
            </a:spcAft>
            <a:buChar char="•"/>
          </a:pPr>
          <a:r>
            <a:rPr lang="nl-NL" sz="600" kern="1200"/>
            <a:t>Een teamleider kan meerdere colleges hebben.</a:t>
          </a:r>
        </a:p>
        <a:p>
          <a:pPr marL="57150" lvl="1" indent="-57150" algn="l" defTabSz="266700">
            <a:lnSpc>
              <a:spcPct val="90000"/>
            </a:lnSpc>
            <a:spcBef>
              <a:spcPct val="0"/>
            </a:spcBef>
            <a:spcAft>
              <a:spcPct val="15000"/>
            </a:spcAft>
            <a:buChar char="•"/>
          </a:pPr>
          <a:r>
            <a:rPr lang="nl-NL" sz="600" kern="1200"/>
            <a:t>Een teamleider </a:t>
          </a:r>
          <a:r>
            <a:rPr lang="nl-NL" sz="600" b="1" kern="1200"/>
            <a:t>kan geen</a:t>
          </a:r>
          <a:r>
            <a:rPr lang="nl-NL" sz="600" b="0" kern="1200"/>
            <a:t> college hebben.</a:t>
          </a:r>
          <a:endParaRPr lang="nl-NL" sz="600" kern="1200"/>
        </a:p>
      </dsp:txBody>
      <dsp:txXfrm>
        <a:off x="2328040" y="758113"/>
        <a:ext cx="1028360" cy="719333"/>
      </dsp:txXfrm>
    </dsp:sp>
    <dsp:sp modelId="{BE24AE00-4895-4EA5-A7EE-C4210519F9EE}">
      <dsp:nvSpPr>
        <dsp:cNvPr id="0" name=""/>
        <dsp:cNvSpPr/>
      </dsp:nvSpPr>
      <dsp:spPr>
        <a:xfrm rot="5400000">
          <a:off x="2370750" y="2243739"/>
          <a:ext cx="577575" cy="657548"/>
        </a:xfrm>
        <a:prstGeom prst="bentUpArrow">
          <a:avLst>
            <a:gd name="adj1" fmla="val 32840"/>
            <a:gd name="adj2" fmla="val 25000"/>
            <a:gd name="adj3" fmla="val 35780"/>
          </a:avLst>
        </a:prstGeom>
        <a:solidFill>
          <a:schemeClr val="accent1">
            <a:tint val="50000"/>
            <a:hueOff val="52377"/>
            <a:satOff val="-2891"/>
            <a:lumOff val="11166"/>
            <a:alphaOff val="0"/>
          </a:schemeClr>
        </a:solidFill>
        <a:ln>
          <a:noFill/>
        </a:ln>
        <a:effectLst/>
      </dsp:spPr>
      <dsp:style>
        <a:lnRef idx="0">
          <a:scrgbClr r="0" g="0" b="0"/>
        </a:lnRef>
        <a:fillRef idx="1">
          <a:scrgbClr r="0" g="0" b="0"/>
        </a:fillRef>
        <a:effectRef idx="2">
          <a:scrgbClr r="0" g="0" b="0"/>
        </a:effectRef>
        <a:fontRef idx="minor"/>
      </dsp:style>
    </dsp:sp>
    <dsp:sp modelId="{15B5D708-BDBC-4BBA-80CA-84BE1BDCA24C}">
      <dsp:nvSpPr>
        <dsp:cNvPr id="0" name=""/>
        <dsp:cNvSpPr/>
      </dsp:nvSpPr>
      <dsp:spPr>
        <a:xfrm>
          <a:off x="2217728" y="1603485"/>
          <a:ext cx="972296" cy="680575"/>
        </a:xfrm>
        <a:prstGeom prst="roundRect">
          <a:avLst>
            <a:gd name="adj" fmla="val 16670"/>
          </a:avLst>
        </a:prstGeom>
        <a:gradFill rotWithShape="0">
          <a:gsLst>
            <a:gs pos="0">
              <a:schemeClr val="accent1">
                <a:shade val="80000"/>
                <a:hueOff val="232855"/>
                <a:satOff val="-4171"/>
                <a:lumOff val="17723"/>
                <a:alphaOff val="0"/>
                <a:satMod val="103000"/>
                <a:lumMod val="102000"/>
                <a:tint val="94000"/>
              </a:schemeClr>
            </a:gs>
            <a:gs pos="50000">
              <a:schemeClr val="accent1">
                <a:shade val="80000"/>
                <a:hueOff val="232855"/>
                <a:satOff val="-4171"/>
                <a:lumOff val="17723"/>
                <a:alphaOff val="0"/>
                <a:satMod val="110000"/>
                <a:lumMod val="100000"/>
                <a:shade val="100000"/>
              </a:schemeClr>
            </a:gs>
            <a:gs pos="100000">
              <a:schemeClr val="accent1">
                <a:shade val="80000"/>
                <a:hueOff val="232855"/>
                <a:satOff val="-4171"/>
                <a:lumOff val="1772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nl-NL" sz="1300" kern="1200"/>
            <a:t>Assessoren pagina</a:t>
          </a:r>
        </a:p>
      </dsp:txBody>
      <dsp:txXfrm>
        <a:off x="2250957" y="1636714"/>
        <a:ext cx="905838" cy="614117"/>
      </dsp:txXfrm>
    </dsp:sp>
    <dsp:sp modelId="{C85AEFE8-BC4B-45F3-8B27-8C530768D6CF}">
      <dsp:nvSpPr>
        <dsp:cNvPr id="0" name=""/>
        <dsp:cNvSpPr/>
      </dsp:nvSpPr>
      <dsp:spPr>
        <a:xfrm>
          <a:off x="3206674" y="1562821"/>
          <a:ext cx="978597" cy="7612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266700">
            <a:lnSpc>
              <a:spcPct val="90000"/>
            </a:lnSpc>
            <a:spcBef>
              <a:spcPct val="0"/>
            </a:spcBef>
            <a:spcAft>
              <a:spcPct val="15000"/>
            </a:spcAft>
            <a:buChar char="•"/>
          </a:pPr>
          <a:r>
            <a:rPr lang="nl-NL" sz="600" kern="1200"/>
            <a:t>Assessoren </a:t>
          </a:r>
          <a:r>
            <a:rPr lang="nl-NL" sz="600" b="1" kern="1200"/>
            <a:t>kunnen</a:t>
          </a:r>
          <a:r>
            <a:rPr lang="nl-NL" sz="600" b="0" kern="1200"/>
            <a:t> in een college zitten.</a:t>
          </a:r>
          <a:endParaRPr lang="nl-NL" sz="600" kern="1200"/>
        </a:p>
        <a:p>
          <a:pPr marL="57150" lvl="1" indent="-57150" algn="l" defTabSz="266700">
            <a:lnSpc>
              <a:spcPct val="90000"/>
            </a:lnSpc>
            <a:spcBef>
              <a:spcPct val="0"/>
            </a:spcBef>
            <a:spcAft>
              <a:spcPct val="15000"/>
            </a:spcAft>
            <a:buChar char="•"/>
          </a:pPr>
          <a:r>
            <a:rPr lang="nl-NL" sz="600" kern="1200"/>
            <a:t>Om assessor te worden moet aan voorwaardes voldaan worden.</a:t>
          </a:r>
        </a:p>
        <a:p>
          <a:pPr marL="57150" lvl="1" indent="-57150" algn="l" defTabSz="266700">
            <a:lnSpc>
              <a:spcPct val="90000"/>
            </a:lnSpc>
            <a:spcBef>
              <a:spcPct val="0"/>
            </a:spcBef>
            <a:spcAft>
              <a:spcPct val="15000"/>
            </a:spcAft>
            <a:buChar char="•"/>
          </a:pPr>
          <a:r>
            <a:rPr lang="nl-NL" sz="600" kern="1200"/>
            <a:t>Assessoren zitten in een onderhoudstraject.</a:t>
          </a:r>
        </a:p>
      </dsp:txBody>
      <dsp:txXfrm>
        <a:off x="3206674" y="1562821"/>
        <a:ext cx="978597" cy="761216"/>
      </dsp:txXfrm>
    </dsp:sp>
    <dsp:sp modelId="{B648DA0F-6DCC-455C-AA6E-0CA96F630C22}">
      <dsp:nvSpPr>
        <dsp:cNvPr id="0" name=""/>
        <dsp:cNvSpPr/>
      </dsp:nvSpPr>
      <dsp:spPr>
        <a:xfrm>
          <a:off x="3115062" y="2405148"/>
          <a:ext cx="972296" cy="680575"/>
        </a:xfrm>
        <a:prstGeom prst="roundRect">
          <a:avLst>
            <a:gd name="adj" fmla="val 16670"/>
          </a:avLst>
        </a:prstGeom>
        <a:gradFill rotWithShape="0">
          <a:gsLst>
            <a:gs pos="0">
              <a:schemeClr val="accent1">
                <a:shade val="80000"/>
                <a:hueOff val="349283"/>
                <a:satOff val="-6256"/>
                <a:lumOff val="26585"/>
                <a:alphaOff val="0"/>
                <a:satMod val="103000"/>
                <a:lumMod val="102000"/>
                <a:tint val="94000"/>
              </a:schemeClr>
            </a:gs>
            <a:gs pos="50000">
              <a:schemeClr val="accent1">
                <a:shade val="80000"/>
                <a:hueOff val="349283"/>
                <a:satOff val="-6256"/>
                <a:lumOff val="26585"/>
                <a:alphaOff val="0"/>
                <a:satMod val="110000"/>
                <a:lumMod val="100000"/>
                <a:shade val="100000"/>
              </a:schemeClr>
            </a:gs>
            <a:gs pos="100000">
              <a:schemeClr val="accent1">
                <a:shade val="80000"/>
                <a:hueOff val="349283"/>
                <a:satOff val="-6256"/>
                <a:lumOff val="26585"/>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nl-NL" sz="1300" kern="1200"/>
            <a:t>Onderhoud pagina</a:t>
          </a:r>
        </a:p>
      </dsp:txBody>
      <dsp:txXfrm>
        <a:off x="3148291" y="2438377"/>
        <a:ext cx="905838" cy="614117"/>
      </dsp:txXfrm>
    </dsp:sp>
    <dsp:sp modelId="{C047C5F5-13F7-4D84-9C05-E38842D26CA8}">
      <dsp:nvSpPr>
        <dsp:cNvPr id="0" name=""/>
        <dsp:cNvSpPr/>
      </dsp:nvSpPr>
      <dsp:spPr>
        <a:xfrm>
          <a:off x="4177369" y="2382072"/>
          <a:ext cx="1042877" cy="7541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311150">
            <a:lnSpc>
              <a:spcPct val="90000"/>
            </a:lnSpc>
            <a:spcBef>
              <a:spcPct val="0"/>
            </a:spcBef>
            <a:spcAft>
              <a:spcPct val="15000"/>
            </a:spcAft>
            <a:buChar char="•"/>
          </a:pPr>
          <a:r>
            <a:rPr lang="nl-NL" sz="700" kern="1200"/>
            <a:t>2 jaar na de basistraining moet assessor elk jaar op onderhoud.</a:t>
          </a:r>
        </a:p>
        <a:p>
          <a:pPr marL="57150" lvl="1" indent="-57150" algn="l" defTabSz="311150">
            <a:lnSpc>
              <a:spcPct val="90000"/>
            </a:lnSpc>
            <a:spcBef>
              <a:spcPct val="0"/>
            </a:spcBef>
            <a:spcAft>
              <a:spcPct val="15000"/>
            </a:spcAft>
            <a:buChar char="•"/>
          </a:pPr>
          <a:r>
            <a:rPr lang="nl-NL" sz="700" kern="1200"/>
            <a:t>Na 4 onderhouds jaren moet de assessor op Onderhouds examen.</a:t>
          </a:r>
        </a:p>
      </dsp:txBody>
      <dsp:txXfrm>
        <a:off x="4177369" y="2382072"/>
        <a:ext cx="1042877" cy="75419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44DB94-95D9-4B54-A4AE-2F9BF912BD86}">
      <dsp:nvSpPr>
        <dsp:cNvPr id="0" name=""/>
        <dsp:cNvSpPr/>
      </dsp:nvSpPr>
      <dsp:spPr>
        <a:xfrm>
          <a:off x="1470895" y="110372"/>
          <a:ext cx="563400" cy="563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nl-NL" sz="500" kern="1200"/>
            <a:t>elk jaar onderhoud</a:t>
          </a:r>
        </a:p>
        <a:p>
          <a:pPr marL="0" lvl="0" indent="0" algn="ctr" defTabSz="222250">
            <a:lnSpc>
              <a:spcPct val="90000"/>
            </a:lnSpc>
            <a:spcBef>
              <a:spcPct val="0"/>
            </a:spcBef>
            <a:spcAft>
              <a:spcPct val="35000"/>
            </a:spcAft>
            <a:buNone/>
          </a:pPr>
          <a:r>
            <a:rPr lang="nl-NL" sz="500" kern="1200"/>
            <a:t>of</a:t>
          </a:r>
        </a:p>
        <a:p>
          <a:pPr marL="0" lvl="0" indent="0" algn="ctr" defTabSz="222250">
            <a:lnSpc>
              <a:spcPct val="90000"/>
            </a:lnSpc>
            <a:spcBef>
              <a:spcPct val="0"/>
            </a:spcBef>
            <a:spcAft>
              <a:spcPct val="35000"/>
            </a:spcAft>
            <a:buNone/>
          </a:pPr>
          <a:r>
            <a:rPr lang="nl-NL" sz="500" kern="1200"/>
            <a:t>1 jaar na basistraining op onderhoud</a:t>
          </a:r>
        </a:p>
      </dsp:txBody>
      <dsp:txXfrm>
        <a:off x="1470895" y="110372"/>
        <a:ext cx="563400" cy="563400"/>
      </dsp:txXfrm>
    </dsp:sp>
    <dsp:sp modelId="{57990AB8-DAEB-4683-AE7B-03B1D075E5EB}">
      <dsp:nvSpPr>
        <dsp:cNvPr id="0" name=""/>
        <dsp:cNvSpPr/>
      </dsp:nvSpPr>
      <dsp:spPr>
        <a:xfrm>
          <a:off x="613567" y="-255"/>
          <a:ext cx="1331280" cy="1331280"/>
        </a:xfrm>
        <a:prstGeom prst="circularArrow">
          <a:avLst>
            <a:gd name="adj1" fmla="val 8252"/>
            <a:gd name="adj2" fmla="val 576457"/>
            <a:gd name="adj3" fmla="val 2962300"/>
            <a:gd name="adj4" fmla="val 52765"/>
            <a:gd name="adj5" fmla="val 9628"/>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205326DC-9202-4087-BFF6-AEFA8F13137E}">
      <dsp:nvSpPr>
        <dsp:cNvPr id="0" name=""/>
        <dsp:cNvSpPr/>
      </dsp:nvSpPr>
      <dsp:spPr>
        <a:xfrm>
          <a:off x="997507" y="930305"/>
          <a:ext cx="563400" cy="563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nl-NL" sz="500" kern="1200"/>
            <a:t>Na 4 onderhoudsjaren op examen</a:t>
          </a:r>
        </a:p>
      </dsp:txBody>
      <dsp:txXfrm>
        <a:off x="997507" y="930305"/>
        <a:ext cx="563400" cy="563400"/>
      </dsp:txXfrm>
    </dsp:sp>
    <dsp:sp modelId="{B65F2583-935D-49CF-A3C3-D10F97B38FCB}">
      <dsp:nvSpPr>
        <dsp:cNvPr id="0" name=""/>
        <dsp:cNvSpPr/>
      </dsp:nvSpPr>
      <dsp:spPr>
        <a:xfrm>
          <a:off x="613567" y="-255"/>
          <a:ext cx="1331280" cy="1331280"/>
        </a:xfrm>
        <a:prstGeom prst="circularArrow">
          <a:avLst>
            <a:gd name="adj1" fmla="val 8252"/>
            <a:gd name="adj2" fmla="val 576457"/>
            <a:gd name="adj3" fmla="val 10170779"/>
            <a:gd name="adj4" fmla="val 7261243"/>
            <a:gd name="adj5" fmla="val 9628"/>
          </a:avLst>
        </a:prstGeom>
        <a:gradFill rotWithShape="0">
          <a:gsLst>
            <a:gs pos="0">
              <a:schemeClr val="accent4">
                <a:hueOff val="4900445"/>
                <a:satOff val="-20388"/>
                <a:lumOff val="4804"/>
                <a:alphaOff val="0"/>
                <a:satMod val="103000"/>
                <a:lumMod val="102000"/>
                <a:tint val="94000"/>
              </a:schemeClr>
            </a:gs>
            <a:gs pos="50000">
              <a:schemeClr val="accent4">
                <a:hueOff val="4900445"/>
                <a:satOff val="-20388"/>
                <a:lumOff val="4804"/>
                <a:alphaOff val="0"/>
                <a:satMod val="110000"/>
                <a:lumMod val="100000"/>
                <a:shade val="100000"/>
              </a:schemeClr>
            </a:gs>
            <a:gs pos="100000">
              <a:schemeClr val="accent4">
                <a:hueOff val="4900445"/>
                <a:satOff val="-20388"/>
                <a:lumOff val="480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F0963375-D1A9-4F12-86A3-2EFCE9135685}">
      <dsp:nvSpPr>
        <dsp:cNvPr id="0" name=""/>
        <dsp:cNvSpPr/>
      </dsp:nvSpPr>
      <dsp:spPr>
        <a:xfrm>
          <a:off x="524118" y="110372"/>
          <a:ext cx="563400" cy="563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nl-NL" sz="500" kern="1200"/>
            <a:t>Onderhoud behaald</a:t>
          </a:r>
        </a:p>
      </dsp:txBody>
      <dsp:txXfrm>
        <a:off x="524118" y="110372"/>
        <a:ext cx="563400" cy="563400"/>
      </dsp:txXfrm>
    </dsp:sp>
    <dsp:sp modelId="{3BE3F2A8-F097-4DEE-BF24-0C2DD638DAEE}">
      <dsp:nvSpPr>
        <dsp:cNvPr id="0" name=""/>
        <dsp:cNvSpPr/>
      </dsp:nvSpPr>
      <dsp:spPr>
        <a:xfrm>
          <a:off x="613567" y="-255"/>
          <a:ext cx="1331280" cy="1331280"/>
        </a:xfrm>
        <a:prstGeom prst="circularArrow">
          <a:avLst>
            <a:gd name="adj1" fmla="val 8252"/>
            <a:gd name="adj2" fmla="val 576457"/>
            <a:gd name="adj3" fmla="val 16855268"/>
            <a:gd name="adj4" fmla="val 14968275"/>
            <a:gd name="adj5" fmla="val 9628"/>
          </a:avLst>
        </a:prstGeom>
        <a:gradFill rotWithShape="0">
          <a:gsLst>
            <a:gs pos="0">
              <a:schemeClr val="accent4">
                <a:hueOff val="9800891"/>
                <a:satOff val="-40777"/>
                <a:lumOff val="9608"/>
                <a:alphaOff val="0"/>
                <a:satMod val="103000"/>
                <a:lumMod val="102000"/>
                <a:tint val="94000"/>
              </a:schemeClr>
            </a:gs>
            <a:gs pos="50000">
              <a:schemeClr val="accent4">
                <a:hueOff val="9800891"/>
                <a:satOff val="-40777"/>
                <a:lumOff val="9608"/>
                <a:alphaOff val="0"/>
                <a:satMod val="110000"/>
                <a:lumMod val="100000"/>
                <a:shade val="100000"/>
              </a:schemeClr>
            </a:gs>
            <a:gs pos="100000">
              <a:schemeClr val="accent4">
                <a:hueOff val="9800891"/>
                <a:satOff val="-40777"/>
                <a:lumOff val="960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F84EC1-F1A0-4B79-B6D0-B2F8D6915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1</Pages>
  <Words>2170</Words>
  <Characters>11935</Characters>
  <Application>Microsoft Office Word</Application>
  <DocSecurity>0</DocSecurity>
  <Lines>99</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Functioneel Ontwerp</vt:lpstr>
      <vt:lpstr>Voorbeeld FO</vt:lpstr>
    </vt:vector>
  </TitlesOfParts>
  <Company>MR .</Company>
  <LinksUpToDate>false</LinksUpToDate>
  <CharactersWithSpaces>14077</CharactersWithSpaces>
  <SharedDoc>false</SharedDoc>
  <HLinks>
    <vt:vector size="78" baseType="variant">
      <vt:variant>
        <vt:i4>2031623</vt:i4>
      </vt:variant>
      <vt:variant>
        <vt:i4>75</vt:i4>
      </vt:variant>
      <vt:variant>
        <vt:i4>0</vt:i4>
      </vt:variant>
      <vt:variant>
        <vt:i4>5</vt:i4>
      </vt:variant>
      <vt:variant>
        <vt:lpwstr>http://www.burst-digital.com/files/artikelen/photoshop/yes2web_photoshop_2009.psd</vt:lpwstr>
      </vt:variant>
      <vt:variant>
        <vt:lpwstr/>
      </vt:variant>
      <vt:variant>
        <vt:i4>131079</vt:i4>
      </vt:variant>
      <vt:variant>
        <vt:i4>72</vt:i4>
      </vt:variant>
      <vt:variant>
        <vt:i4>0</vt:i4>
      </vt:variant>
      <vt:variant>
        <vt:i4>5</vt:i4>
      </vt:variant>
      <vt:variant>
        <vt:lpwstr>http://www.burst-digital.com/files/artikelen/photoshop/yes2web_photoshop_2009.png</vt:lpwstr>
      </vt:variant>
      <vt:variant>
        <vt:lpwstr/>
      </vt:variant>
      <vt:variant>
        <vt:i4>131085</vt:i4>
      </vt:variant>
      <vt:variant>
        <vt:i4>69</vt:i4>
      </vt:variant>
      <vt:variant>
        <vt:i4>0</vt:i4>
      </vt:variant>
      <vt:variant>
        <vt:i4>5</vt:i4>
      </vt:variant>
      <vt:variant>
        <vt:lpwstr>http://developer.yahoo.com/ypatterns/wireframes/</vt:lpwstr>
      </vt:variant>
      <vt:variant>
        <vt:lpwstr/>
      </vt:variant>
      <vt:variant>
        <vt:i4>4784135</vt:i4>
      </vt:variant>
      <vt:variant>
        <vt:i4>66</vt:i4>
      </vt:variant>
      <vt:variant>
        <vt:i4>0</vt:i4>
      </vt:variant>
      <vt:variant>
        <vt:i4>5</vt:i4>
      </vt:variant>
      <vt:variant>
        <vt:lpwstr>http://looksgoodworkswell.blogspot.com/2005/11/visio-wireframe-toolkit-for-download.html</vt:lpwstr>
      </vt:variant>
      <vt:variant>
        <vt:lpwstr/>
      </vt:variant>
      <vt:variant>
        <vt:i4>6291555</vt:i4>
      </vt:variant>
      <vt:variant>
        <vt:i4>63</vt:i4>
      </vt:variant>
      <vt:variant>
        <vt:i4>0</vt:i4>
      </vt:variant>
      <vt:variant>
        <vt:i4>5</vt:i4>
      </vt:variant>
      <vt:variant>
        <vt:lpwstr>http://jason.similarselection.org/omnigraffle/webwireframe.html</vt:lpwstr>
      </vt:variant>
      <vt:variant>
        <vt:lpwstr/>
      </vt:variant>
      <vt:variant>
        <vt:i4>5505049</vt:i4>
      </vt:variant>
      <vt:variant>
        <vt:i4>60</vt:i4>
      </vt:variant>
      <vt:variant>
        <vt:i4>0</vt:i4>
      </vt:variant>
      <vt:variant>
        <vt:i4>5</vt:i4>
      </vt:variant>
      <vt:variant>
        <vt:lpwstr>http://www.burst-digital.com/nl/artikel/2009-09-25/photoshop-template-voor-designers/</vt:lpwstr>
      </vt:variant>
      <vt:variant>
        <vt:lpwstr/>
      </vt:variant>
      <vt:variant>
        <vt:i4>3145782</vt:i4>
      </vt:variant>
      <vt:variant>
        <vt:i4>57</vt:i4>
      </vt:variant>
      <vt:variant>
        <vt:i4>0</vt:i4>
      </vt:variant>
      <vt:variant>
        <vt:i4>5</vt:i4>
      </vt:variant>
      <vt:variant>
        <vt:lpwstr>http://www.burst-digital.com/nl/artikel/2009-09-28/ontwerpen-voor-het-web/</vt:lpwstr>
      </vt:variant>
      <vt:variant>
        <vt:lpwstr/>
      </vt:variant>
      <vt:variant>
        <vt:i4>3604513</vt:i4>
      </vt:variant>
      <vt:variant>
        <vt:i4>54</vt:i4>
      </vt:variant>
      <vt:variant>
        <vt:i4>0</vt:i4>
      </vt:variant>
      <vt:variant>
        <vt:i4>5</vt:i4>
      </vt:variant>
      <vt:variant>
        <vt:lpwstr>http://www.burst-digital.com/nl/artikel/2009-11-06/grid-based-design-voor-het-web/</vt:lpwstr>
      </vt:variant>
      <vt:variant>
        <vt:lpwstr/>
      </vt:variant>
      <vt:variant>
        <vt:i4>458835</vt:i4>
      </vt:variant>
      <vt:variant>
        <vt:i4>51</vt:i4>
      </vt:variant>
      <vt:variant>
        <vt:i4>0</vt:i4>
      </vt:variant>
      <vt:variant>
        <vt:i4>5</vt:i4>
      </vt:variant>
      <vt:variant>
        <vt:lpwstr>http://www.burst-digital.com/nl/artikel/2009-12-22/10-usability-tips-voor-iedere-website/</vt:lpwstr>
      </vt:variant>
      <vt:variant>
        <vt:lpwstr/>
      </vt:variant>
      <vt:variant>
        <vt:i4>2687036</vt:i4>
      </vt:variant>
      <vt:variant>
        <vt:i4>48</vt:i4>
      </vt:variant>
      <vt:variant>
        <vt:i4>0</vt:i4>
      </vt:variant>
      <vt:variant>
        <vt:i4>5</vt:i4>
      </vt:variant>
      <vt:variant>
        <vt:lpwstr>http://www.burst-digital.com/nl/artikel/2009-11-25/wireframes-de-bouwtekening-van-een-website/</vt:lpwstr>
      </vt:variant>
      <vt:variant>
        <vt:lpwstr/>
      </vt:variant>
      <vt:variant>
        <vt:i4>2687036</vt:i4>
      </vt:variant>
      <vt:variant>
        <vt:i4>45</vt:i4>
      </vt:variant>
      <vt:variant>
        <vt:i4>0</vt:i4>
      </vt:variant>
      <vt:variant>
        <vt:i4>5</vt:i4>
      </vt:variant>
      <vt:variant>
        <vt:lpwstr>http://www.burst-digital.com/nl/artikel/2009-11-25/wireframes-de-bouwtekening-van-een-website/</vt:lpwstr>
      </vt:variant>
      <vt:variant>
        <vt:lpwstr/>
      </vt:variant>
      <vt:variant>
        <vt:i4>5898331</vt:i4>
      </vt:variant>
      <vt:variant>
        <vt:i4>0</vt:i4>
      </vt:variant>
      <vt:variant>
        <vt:i4>0</vt:i4>
      </vt:variant>
      <vt:variant>
        <vt:i4>5</vt:i4>
      </vt:variant>
      <vt:variant>
        <vt:lpwstr>http://www.burst-digital.com/</vt:lpwstr>
      </vt:variant>
      <vt:variant>
        <vt:lpwstr/>
      </vt:variant>
      <vt:variant>
        <vt:i4>5898331</vt:i4>
      </vt:variant>
      <vt:variant>
        <vt:i4>0</vt:i4>
      </vt:variant>
      <vt:variant>
        <vt:i4>0</vt:i4>
      </vt:variant>
      <vt:variant>
        <vt:i4>5</vt:i4>
      </vt:variant>
      <vt:variant>
        <vt:lpwstr>http://www.burst-digital.com/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Functioneel Ontwerp</dc:title>
  <dc:subject>Functioneel Ontwerp</dc:subject>
  <dc:creator>Mazeyar Rezaei</dc:creator>
  <cp:keywords>functioneel ontwerp, wireframes, webdesign</cp:keywords>
  <dc:description/>
  <cp:lastModifiedBy>Mazeyar Rezaei Ghavamabadi</cp:lastModifiedBy>
  <cp:revision>44</cp:revision>
  <cp:lastPrinted>2017-06-02T06:39:00Z</cp:lastPrinted>
  <dcterms:created xsi:type="dcterms:W3CDTF">2017-06-01T13:49:00Z</dcterms:created>
  <dcterms:modified xsi:type="dcterms:W3CDTF">2017-06-02T06:39:00Z</dcterms:modified>
</cp:coreProperties>
</file>